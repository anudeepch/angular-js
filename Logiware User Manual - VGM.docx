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E64" w:rsidRDefault="002E6E64" w:rsidP="00EB0812">
      <w:pPr>
        <w:tabs>
          <w:tab w:val="left" w:pos="0"/>
        </w:tabs>
        <w:spacing w:before="6" w:line="240" w:lineRule="exact"/>
        <w:rPr>
          <w:sz w:val="24"/>
          <w:szCs w:val="24"/>
        </w:rPr>
      </w:pPr>
    </w:p>
    <w:p w:rsidR="00A9418E" w:rsidRDefault="00A9418E" w:rsidP="00EB0812">
      <w:pPr>
        <w:tabs>
          <w:tab w:val="left" w:pos="0"/>
        </w:tabs>
        <w:spacing w:before="6" w:line="240" w:lineRule="exact"/>
        <w:rPr>
          <w:sz w:val="24"/>
          <w:szCs w:val="24"/>
        </w:rPr>
      </w:pPr>
    </w:p>
    <w:p w:rsidR="00A9418E" w:rsidRPr="00A9418E" w:rsidRDefault="00A9418E" w:rsidP="00EB0812">
      <w:pPr>
        <w:tabs>
          <w:tab w:val="left" w:pos="0"/>
        </w:tabs>
      </w:pPr>
    </w:p>
    <w:p w:rsidR="00A9418E" w:rsidRDefault="00A9418E" w:rsidP="00EB0812">
      <w:pPr>
        <w:tabs>
          <w:tab w:val="left" w:pos="0"/>
        </w:tabs>
        <w:jc w:val="center"/>
        <w:rPr>
          <w:noProof/>
        </w:rPr>
      </w:pPr>
    </w:p>
    <w:p w:rsidR="00A9418E" w:rsidRDefault="004F06B8" w:rsidP="00EB0812">
      <w:pPr>
        <w:tabs>
          <w:tab w:val="left" w:pos="0"/>
        </w:tabs>
        <w:ind w:left="3240" w:firstLine="360"/>
        <w:rPr>
          <w:noProof/>
        </w:rPr>
      </w:pPr>
      <w:r w:rsidRPr="00C719A7">
        <w:rPr>
          <w:noProof/>
          <w:lang w:bidi="ta-IN"/>
        </w:rPr>
        <mc:AlternateContent>
          <mc:Choice Requires="wpg">
            <w:drawing>
              <wp:anchor distT="0" distB="0" distL="114300" distR="114300" simplePos="0" relativeHeight="251832320" behindDoc="0" locked="0" layoutInCell="1" allowOverlap="1" wp14:anchorId="723CD625" wp14:editId="22F02EAC">
                <wp:simplePos x="0" y="0"/>
                <wp:positionH relativeFrom="column">
                  <wp:posOffset>742950</wp:posOffset>
                </wp:positionH>
                <wp:positionV relativeFrom="paragraph">
                  <wp:posOffset>247650</wp:posOffset>
                </wp:positionV>
                <wp:extent cx="5295900" cy="2353310"/>
                <wp:effectExtent l="19050" t="0" r="19050" b="46990"/>
                <wp:wrapTopAndBottom/>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5900" cy="2353310"/>
                          <a:chOff x="0" y="0"/>
                          <a:chExt cx="6139502" cy="2658051"/>
                        </a:xfrm>
                      </wpg:grpSpPr>
                      <wps:wsp>
                        <wps:cNvPr id="215" name="Rectangle 2"/>
                        <wps:cNvSpPr/>
                        <wps:spPr>
                          <a:xfrm>
                            <a:off x="0" y="2011080"/>
                            <a:ext cx="6112608" cy="646971"/>
                          </a:xfrm>
                          <a:prstGeom prst="rect">
                            <a:avLst/>
                          </a:prstGeom>
                          <a:gradFill flip="none" rotWithShape="1">
                            <a:gsLst>
                              <a:gs pos="0">
                                <a:srgbClr val="4472C4">
                                  <a:lumMod val="75000"/>
                                </a:srgbClr>
                              </a:gs>
                              <a:gs pos="95000">
                                <a:srgbClr val="4472C4">
                                  <a:lumMod val="60000"/>
                                  <a:lumOff val="40000"/>
                                </a:srgbClr>
                              </a:gs>
                              <a:gs pos="100000">
                                <a:srgbClr val="4472C4">
                                  <a:lumMod val="60000"/>
                                  <a:lumOff val="40000"/>
                                </a:srgbClr>
                              </a:gs>
                              <a:gs pos="100000">
                                <a:srgbClr val="5B9BD5">
                                  <a:lumMod val="30000"/>
                                  <a:lumOff val="70000"/>
                                </a:srgbClr>
                              </a:gs>
                            </a:gsLst>
                            <a:lin ang="10800000" scaled="1"/>
                            <a:tileRect/>
                          </a:gradFill>
                          <a:ln w="57150" cap="flat" cmpd="sng" algn="ctr">
                            <a:solidFill>
                              <a:srgbClr val="4472C4">
                                <a:lumMod val="75000"/>
                              </a:srgbClr>
                            </a:solidFill>
                            <a:prstDash val="solid"/>
                            <a:miter lim="800000"/>
                          </a:ln>
                          <a:effectLst/>
                        </wps:spPr>
                        <wps:bodyPr rtlCol="0" anchor="ctr"/>
                      </wps:wsp>
                      <pic:pic xmlns:pic="http://schemas.openxmlformats.org/drawingml/2006/picture">
                        <pic:nvPicPr>
                          <pic:cNvPr id="216" name="Picture 4"/>
                          <pic:cNvPicPr>
                            <a:picLocks noChangeAspect="1"/>
                          </pic:cNvPicPr>
                        </pic:nvPicPr>
                        <pic:blipFill>
                          <a:blip r:embed="rId8"/>
                          <a:stretch>
                            <a:fillRect/>
                          </a:stretch>
                        </pic:blipFill>
                        <pic:spPr>
                          <a:xfrm>
                            <a:off x="1929068" y="76791"/>
                            <a:ext cx="2236126" cy="1951254"/>
                          </a:xfrm>
                          <a:prstGeom prst="rect">
                            <a:avLst/>
                          </a:prstGeom>
                        </pic:spPr>
                      </pic:pic>
                      <wps:wsp>
                        <wps:cNvPr id="217" name="TextBox 3"/>
                        <wps:cNvSpPr txBox="1"/>
                        <wps:spPr>
                          <a:xfrm>
                            <a:off x="1908304" y="2145869"/>
                            <a:ext cx="2917076" cy="374853"/>
                          </a:xfrm>
                          <a:prstGeom prst="rect">
                            <a:avLst/>
                          </a:prstGeom>
                          <a:noFill/>
                        </wps:spPr>
                        <wps:txbx>
                          <w:txbxContent>
                            <w:p w:rsidR="009D0915" w:rsidRDefault="009D0915" w:rsidP="00A9418E">
                              <w:pPr>
                                <w:pStyle w:val="NormalWeb"/>
                                <w:spacing w:before="0" w:beforeAutospacing="0" w:after="0" w:afterAutospacing="0"/>
                              </w:pPr>
                              <w:r w:rsidRPr="00C719A7">
                                <w:rPr>
                                  <w:rFonts w:ascii="Calibri" w:hAnsi="Calibri"/>
                                  <w:color w:val="FFFFFF"/>
                                  <w:kern w:val="24"/>
                                  <w:sz w:val="36"/>
                                  <w:szCs w:val="36"/>
                                </w:rPr>
                                <w:t xml:space="preserve">- Control, Efficiency, Visibility </w:t>
                              </w:r>
                            </w:p>
                          </w:txbxContent>
                        </wps:txbx>
                        <wps:bodyPr wrap="square" rtlCol="0">
                          <a:noAutofit/>
                        </wps:bodyPr>
                      </wps:wsp>
                      <pic:pic xmlns:pic="http://schemas.openxmlformats.org/drawingml/2006/picture">
                        <pic:nvPicPr>
                          <pic:cNvPr id="218" name="Picture 6"/>
                          <pic:cNvPicPr>
                            <a:picLocks noChangeAspect="1"/>
                          </pic:cNvPicPr>
                        </pic:nvPicPr>
                        <pic:blipFill>
                          <a:blip r:embed="rId9"/>
                          <a:stretch>
                            <a:fillRect/>
                          </a:stretch>
                        </pic:blipFill>
                        <pic:spPr>
                          <a:xfrm>
                            <a:off x="709052" y="2117733"/>
                            <a:ext cx="1203184" cy="413998"/>
                          </a:xfrm>
                          <a:prstGeom prst="rect">
                            <a:avLst/>
                          </a:prstGeom>
                        </pic:spPr>
                      </pic:pic>
                      <pic:pic xmlns:pic="http://schemas.openxmlformats.org/drawingml/2006/picture">
                        <pic:nvPicPr>
                          <pic:cNvPr id="256"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46662"/>
                            <a:ext cx="1929068" cy="19500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pic:pic xmlns:pic="http://schemas.openxmlformats.org/drawingml/2006/picture">
                        <pic:nvPicPr>
                          <pic:cNvPr id="257"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165194" y="0"/>
                            <a:ext cx="1974308" cy="20056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wps:wsp>
                        <wps:cNvPr id="258" name="Rectangle 9"/>
                        <wps:cNvSpPr/>
                        <wps:spPr>
                          <a:xfrm>
                            <a:off x="0" y="16693"/>
                            <a:ext cx="6112608" cy="1980003"/>
                          </a:xfrm>
                          <a:prstGeom prst="rect">
                            <a:avLst/>
                          </a:prstGeom>
                          <a:noFill/>
                          <a:ln w="57150" cap="flat" cmpd="sng" algn="ctr">
                            <a:solidFill>
                              <a:srgbClr val="4472C4">
                                <a:lumMod val="75000"/>
                              </a:srgbClr>
                            </a:solidFill>
                            <a:prstDash val="solid"/>
                            <a:miter lim="800000"/>
                          </a:ln>
                          <a:effectLst/>
                        </wps:spPr>
                        <wps:bodyPr rtlCol="0" anchor="ctr"/>
                      </wps:wsp>
                    </wpg:wgp>
                  </a:graphicData>
                </a:graphic>
                <wp14:sizeRelH relativeFrom="page">
                  <wp14:pctWidth>0</wp14:pctWidth>
                </wp14:sizeRelH>
                <wp14:sizeRelV relativeFrom="page">
                  <wp14:pctHeight>0</wp14:pctHeight>
                </wp14:sizeRelV>
              </wp:anchor>
            </w:drawing>
          </mc:Choice>
          <mc:Fallback>
            <w:pict>
              <v:group w14:anchorId="723CD625" id="Group 210" o:spid="_x0000_s1026" style="position:absolute;left:0;text-align:left;margin-left:58.5pt;margin-top:19.5pt;width:417pt;height:185.3pt;z-index:251832320" coordsize="61395,26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">
                <v:rect id="Rectangle 2" o:spid="_x0000_s1027" style="position:absolute;top:20110;width:61126;height:6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" fillcolor="#2f5597" strokecolor="#2f5597" strokeweight="4.5pt">
                  <v:fill color2="#cee1f2" rotate="t" angle="270" colors="0 #2f5597;62259f #8faadc;1 #8faadc;1 #cee1f2" focus="10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290;top:767;width:22361;height:19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">
                  <v:imagedata r:id="rId12" o:title=""/>
                  <v:path arrowok="t"/>
                </v:shape>
                <v:shapetype id="_x0000_t202" coordsize="21600,21600" o:spt="202" path="m,l,21600r21600,l21600,xe">
                  <v:stroke joinstyle="miter"/>
                  <v:path gradientshapeok="t" o:connecttype="rect"/>
                </v:shapetype>
                <v:shape id="TextBox 3" o:spid="_x0000_s1029" type="#_x0000_t202" style="position:absolute;left:19083;top:21458;width:29170;height:3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9D0915" w:rsidRDefault="009D0915" w:rsidP="00A9418E">
                        <w:pPr>
                          <w:pStyle w:val="NormalWeb"/>
                          <w:spacing w:before="0" w:beforeAutospacing="0" w:after="0" w:afterAutospacing="0"/>
                        </w:pPr>
                        <w:r w:rsidRPr="00C719A7">
                          <w:rPr>
                            <w:rFonts w:ascii="Calibri" w:hAnsi="Calibri"/>
                            <w:color w:val="FFFFFF"/>
                            <w:kern w:val="24"/>
                            <w:sz w:val="36"/>
                            <w:szCs w:val="36"/>
                          </w:rPr>
                          <w:t xml:space="preserve">- Control, Efficiency, Visibility </w:t>
                        </w:r>
                      </w:p>
                    </w:txbxContent>
                  </v:textbox>
                </v:shape>
                <v:shape id="Picture 6" o:spid="_x0000_s1030" type="#_x0000_t75" style="position:absolute;left:7090;top:21177;width:12032;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">
                  <v:imagedata r:id="rId13" o:title=""/>
                  <v:path arrowok="t"/>
                </v:shape>
                <v:shape id="Picture 7" o:spid="_x0000_s1031" type="#_x0000_t75" style="position:absolute;top:466;width:19290;height:1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" strokeweight="2pt">
                  <v:imagedata r:id="rId14" o:title=""/>
                  <v:shadow color="#ccc"/>
                </v:shape>
                <v:shape id="Picture 8" o:spid="_x0000_s1032" type="#_x0000_t75" style="position:absolute;left:41651;width:19744;height:20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" strokeweight="2pt">
                  <v:imagedata r:id="rId15" o:title=""/>
                  <v:shadow color="#ccc"/>
                </v:shape>
                <v:rect id="Rectangle 9" o:spid="_x0000_s1033" style="position:absolute;top:166;width:61126;height:19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" filled="f" strokecolor="#2f5597" strokeweight="4.5pt"/>
                <w10:wrap type="topAndBottom"/>
              </v:group>
            </w:pict>
          </mc:Fallback>
        </mc:AlternateContent>
      </w:r>
      <w:r w:rsidR="00A9418E">
        <w:rPr>
          <w:noProof/>
        </w:rPr>
        <w:t xml:space="preserve">      </w:t>
      </w:r>
    </w:p>
    <w:p w:rsidR="00A9418E" w:rsidRDefault="00A9418E" w:rsidP="00EB0812">
      <w:pPr>
        <w:tabs>
          <w:tab w:val="left" w:pos="0"/>
        </w:tabs>
        <w:ind w:left="3240" w:firstLine="360"/>
        <w:rPr>
          <w:noProof/>
        </w:rPr>
      </w:pPr>
    </w:p>
    <w:p w:rsidR="00A9418E" w:rsidRDefault="00A9418E" w:rsidP="00EB0812">
      <w:pPr>
        <w:tabs>
          <w:tab w:val="left" w:pos="0"/>
        </w:tabs>
        <w:ind w:left="1080" w:right="1080"/>
        <w:jc w:val="center"/>
        <w:rPr>
          <w:noProof/>
        </w:rPr>
      </w:pPr>
      <w:r>
        <w:rPr>
          <w:noProof/>
        </w:rPr>
        <w:t>__________________________________________</w:t>
      </w:r>
    </w:p>
    <w:p w:rsidR="00A9418E" w:rsidRPr="00A9418E" w:rsidRDefault="00A9418E" w:rsidP="00EB0812">
      <w:pPr>
        <w:pStyle w:val="Title"/>
        <w:tabs>
          <w:tab w:val="left" w:pos="0"/>
          <w:tab w:val="right" w:pos="9360"/>
        </w:tabs>
        <w:spacing w:before="120"/>
        <w:ind w:left="1080" w:right="1080"/>
        <w:rPr>
          <w:rFonts w:asciiTheme="minorHAnsi" w:hAnsiTheme="minorHAnsi"/>
          <w:noProof/>
          <w:sz w:val="22"/>
          <w:szCs w:val="22"/>
        </w:rPr>
      </w:pPr>
    </w:p>
    <w:p w:rsidR="00A9418E" w:rsidRPr="00716567" w:rsidRDefault="00A9418E" w:rsidP="00EB0812">
      <w:pPr>
        <w:pStyle w:val="Title"/>
        <w:tabs>
          <w:tab w:val="left" w:pos="0"/>
          <w:tab w:val="right" w:pos="9360"/>
        </w:tabs>
        <w:spacing w:before="120"/>
        <w:ind w:left="1080" w:right="1080"/>
        <w:rPr>
          <w:noProof/>
          <w:szCs w:val="28"/>
        </w:rPr>
      </w:pPr>
      <w:r>
        <w:rPr>
          <w:noProof/>
          <w:szCs w:val="28"/>
        </w:rPr>
        <w:t>User Manual</w:t>
      </w:r>
    </w:p>
    <w:p w:rsidR="00A9418E" w:rsidRDefault="00A9418E" w:rsidP="00EB0812">
      <w:pPr>
        <w:pStyle w:val="Title"/>
        <w:tabs>
          <w:tab w:val="left" w:pos="0"/>
        </w:tabs>
        <w:spacing w:before="120"/>
        <w:ind w:left="1080" w:right="1080"/>
        <w:rPr>
          <w:sz w:val="16"/>
          <w:szCs w:val="16"/>
          <w14:shadow w14:blurRad="50800" w14:dist="38100" w14:dir="2700000" w14:sx="100000" w14:sy="100000" w14:kx="0" w14:ky="0" w14:algn="tl">
            <w14:srgbClr w14:val="000000">
              <w14:alpha w14:val="60000"/>
            </w14:srgbClr>
          </w14:shadow>
        </w:rPr>
      </w:pPr>
      <w:bookmarkStart w:id="0" w:name="Text1"/>
      <w:bookmarkEnd w:id="0"/>
    </w:p>
    <w:p w:rsidR="003E34A9" w:rsidRDefault="003E34A9" w:rsidP="003E34A9">
      <w:pPr>
        <w:pStyle w:val="Title"/>
        <w:tabs>
          <w:tab w:val="left" w:pos="0"/>
        </w:tabs>
        <w:spacing w:before="120"/>
        <w:ind w:left="1080" w:right="1080"/>
        <w:rPr>
          <w:rStyle w:val="il"/>
          <w:color w:val="222222"/>
          <w:shd w:val="clear" w:color="auto" w:fill="FFFFFF"/>
        </w:rPr>
      </w:pPr>
      <w:r>
        <w:rPr>
          <w:rStyle w:val="il"/>
          <w:color w:val="222222"/>
          <w:shd w:val="clear" w:color="auto" w:fill="FFFFFF"/>
        </w:rPr>
        <w:t>SOLAS Requirement</w:t>
      </w:r>
    </w:p>
    <w:p w:rsidR="003E34A9" w:rsidRDefault="004F06B8" w:rsidP="00EB0812">
      <w:pPr>
        <w:pStyle w:val="Title"/>
        <w:tabs>
          <w:tab w:val="left" w:pos="0"/>
        </w:tabs>
        <w:spacing w:before="120"/>
        <w:ind w:left="1080" w:right="1080"/>
        <w:rPr>
          <w:rStyle w:val="il"/>
          <w:color w:val="222222"/>
          <w:shd w:val="clear" w:color="auto" w:fill="FFFFFF"/>
        </w:rPr>
      </w:pPr>
      <w:r>
        <w:rPr>
          <w:rStyle w:val="il"/>
          <w:color w:val="222222"/>
          <w:shd w:val="clear" w:color="auto" w:fill="FFFFFF"/>
        </w:rPr>
        <w:t xml:space="preserve">VGM </w:t>
      </w:r>
      <w:r w:rsidR="003E34A9">
        <w:rPr>
          <w:rStyle w:val="il"/>
          <w:color w:val="222222"/>
          <w:shd w:val="clear" w:color="auto" w:fill="FFFFFF"/>
        </w:rPr>
        <w:t>Submission</w:t>
      </w:r>
    </w:p>
    <w:p w:rsidR="00A9418E" w:rsidRDefault="003E34A9" w:rsidP="00EB0812">
      <w:pPr>
        <w:pStyle w:val="Title"/>
        <w:tabs>
          <w:tab w:val="left" w:pos="0"/>
        </w:tabs>
        <w:spacing w:before="120"/>
        <w:ind w:left="1080" w:right="1080"/>
        <w:rPr>
          <w:rStyle w:val="il"/>
          <w:color w:val="222222"/>
          <w:shd w:val="clear" w:color="auto" w:fill="FFFFFF"/>
        </w:rPr>
      </w:pPr>
      <w:r>
        <w:rPr>
          <w:rStyle w:val="il"/>
          <w:color w:val="222222"/>
          <w:shd w:val="clear" w:color="auto" w:fill="FFFFFF"/>
        </w:rPr>
        <w:t>To Carriers via INTTRA</w:t>
      </w:r>
    </w:p>
    <w:p w:rsidR="00A9418E" w:rsidRPr="00A9418E" w:rsidRDefault="00A9418E" w:rsidP="00EB0812">
      <w:pPr>
        <w:tabs>
          <w:tab w:val="left" w:pos="0"/>
        </w:tabs>
        <w:ind w:left="1080" w:right="1080"/>
        <w:jc w:val="center"/>
        <w:rPr>
          <w:rFonts w:asciiTheme="minorHAnsi" w:hAnsiTheme="minorHAnsi"/>
          <w:sz w:val="22"/>
          <w:szCs w:val="22"/>
        </w:rPr>
      </w:pPr>
    </w:p>
    <w:p w:rsidR="00A9418E" w:rsidRPr="00A9418E" w:rsidRDefault="00A9418E" w:rsidP="00EB0812">
      <w:pPr>
        <w:tabs>
          <w:tab w:val="left" w:pos="0"/>
        </w:tabs>
        <w:ind w:left="1080" w:right="1080"/>
        <w:jc w:val="center"/>
        <w:rPr>
          <w:b/>
        </w:rPr>
      </w:pPr>
      <w:r w:rsidRPr="00A9418E">
        <w:rPr>
          <w:b/>
        </w:rPr>
        <w:t>__________________________________________</w:t>
      </w:r>
    </w:p>
    <w:p w:rsidR="00A36A0F" w:rsidRDefault="00A9418E">
      <w:pPr>
        <w:rPr>
          <w:rStyle w:val="NormalBold"/>
          <w:rFonts w:eastAsiaTheme="majorEastAsia"/>
          <w:b w:val="0"/>
          <w:color w:val="0000FF"/>
          <w:sz w:val="30"/>
          <w:szCs w:val="30"/>
        </w:rPr>
      </w:pPr>
      <w:r>
        <w:rPr>
          <w:rStyle w:val="NormalBold"/>
          <w:rFonts w:eastAsiaTheme="majorEastAsia"/>
          <w:b w:val="0"/>
          <w:color w:val="0000FF"/>
          <w:sz w:val="30"/>
          <w:szCs w:val="30"/>
        </w:rPr>
        <w:br w:type="page"/>
      </w:r>
    </w:p>
    <w:sdt>
      <w:sdtPr>
        <w:rPr>
          <w:rFonts w:ascii="Times New Roman" w:eastAsia="Times New Roman" w:hAnsi="Times New Roman" w:cs="Times New Roman"/>
          <w:color w:val="auto"/>
          <w:sz w:val="20"/>
          <w:szCs w:val="20"/>
        </w:rPr>
        <w:id w:val="-80760998"/>
        <w:docPartObj>
          <w:docPartGallery w:val="Table of Contents"/>
          <w:docPartUnique/>
        </w:docPartObj>
      </w:sdtPr>
      <w:sdtEndPr>
        <w:rPr>
          <w:b/>
          <w:bCs/>
          <w:noProof/>
        </w:rPr>
      </w:sdtEndPr>
      <w:sdtContent>
        <w:p w:rsidR="002A6976" w:rsidRDefault="00DF08EA" w:rsidP="00DF08EA">
          <w:pPr>
            <w:pStyle w:val="TOCHeading"/>
            <w:tabs>
              <w:tab w:val="left" w:pos="8175"/>
            </w:tabs>
          </w:pPr>
          <w:r>
            <w:rPr>
              <w:rFonts w:ascii="Times New Roman" w:eastAsia="Times New Roman" w:hAnsi="Times New Roman" w:cs="Times New Roman"/>
              <w:color w:val="auto"/>
              <w:sz w:val="20"/>
              <w:szCs w:val="20"/>
            </w:rPr>
            <w:tab/>
          </w:r>
        </w:p>
        <w:p w:rsidR="00A36A0F" w:rsidRDefault="00A36A0F" w:rsidP="00EC06CB">
          <w:pPr>
            <w:pStyle w:val="TOCHeading"/>
          </w:pPr>
          <w:r>
            <w:t>Table of Con</w:t>
          </w:r>
          <w:bookmarkStart w:id="1" w:name="_GoBack"/>
          <w:bookmarkEnd w:id="1"/>
          <w:r>
            <w:t>tents</w:t>
          </w:r>
        </w:p>
        <w:p w:rsidR="000A7B4F" w:rsidRDefault="00A36A0F">
          <w:pPr>
            <w:pStyle w:val="TOC1"/>
            <w:tabs>
              <w:tab w:val="left" w:pos="440"/>
              <w:tab w:val="right" w:leader="dot" w:pos="10790"/>
            </w:tabs>
            <w:rPr>
              <w:rFonts w:asciiTheme="minorHAnsi" w:eastAsiaTheme="minorEastAsia" w:hAnsiTheme="minorHAnsi" w:cstheme="minorBidi"/>
              <w:noProof/>
              <w:sz w:val="22"/>
              <w:szCs w:val="22"/>
              <w:lang w:bidi="ta-IN"/>
            </w:rPr>
          </w:pPr>
          <w:r>
            <w:fldChar w:fldCharType="begin"/>
          </w:r>
          <w:r>
            <w:instrText xml:space="preserve"> TOC \o "1-3" \h \z \u </w:instrText>
          </w:r>
          <w:r>
            <w:fldChar w:fldCharType="separate"/>
          </w:r>
          <w:hyperlink w:anchor="_Toc455157304" w:history="1">
            <w:r w:rsidR="000A7B4F" w:rsidRPr="00A8238E">
              <w:rPr>
                <w:rStyle w:val="Hyperlink"/>
                <w:noProof/>
              </w:rPr>
              <w:t>1.</w:t>
            </w:r>
            <w:r w:rsidR="000A7B4F">
              <w:rPr>
                <w:rFonts w:asciiTheme="minorHAnsi" w:eastAsiaTheme="minorEastAsia" w:hAnsiTheme="minorHAnsi" w:cstheme="minorBidi"/>
                <w:noProof/>
                <w:sz w:val="22"/>
                <w:szCs w:val="22"/>
                <w:lang w:bidi="ta-IN"/>
              </w:rPr>
              <w:tab/>
            </w:r>
            <w:r w:rsidR="000A7B4F" w:rsidRPr="00A8238E">
              <w:rPr>
                <w:rStyle w:val="Hyperlink"/>
                <w:noProof/>
              </w:rPr>
              <w:t>How to Send VGM EDI Transactions to Carriers</w:t>
            </w:r>
            <w:r w:rsidR="000A7B4F">
              <w:rPr>
                <w:noProof/>
                <w:webHidden/>
              </w:rPr>
              <w:tab/>
            </w:r>
            <w:r w:rsidR="000A7B4F">
              <w:rPr>
                <w:noProof/>
                <w:webHidden/>
              </w:rPr>
              <w:fldChar w:fldCharType="begin"/>
            </w:r>
            <w:r w:rsidR="000A7B4F">
              <w:rPr>
                <w:noProof/>
                <w:webHidden/>
              </w:rPr>
              <w:instrText xml:space="preserve"> PAGEREF _Toc455157304 \h </w:instrText>
            </w:r>
            <w:r w:rsidR="000A7B4F">
              <w:rPr>
                <w:noProof/>
                <w:webHidden/>
              </w:rPr>
            </w:r>
            <w:r w:rsidR="000A7B4F">
              <w:rPr>
                <w:noProof/>
                <w:webHidden/>
              </w:rPr>
              <w:fldChar w:fldCharType="separate"/>
            </w:r>
            <w:r w:rsidR="000A7B4F">
              <w:rPr>
                <w:noProof/>
                <w:webHidden/>
              </w:rPr>
              <w:t>3</w:t>
            </w:r>
            <w:r w:rsidR="000A7B4F">
              <w:rPr>
                <w:noProof/>
                <w:webHidden/>
              </w:rPr>
              <w:fldChar w:fldCharType="end"/>
            </w:r>
          </w:hyperlink>
        </w:p>
        <w:p w:rsidR="000A7B4F" w:rsidRDefault="000A7B4F">
          <w:pPr>
            <w:pStyle w:val="TOC2"/>
            <w:tabs>
              <w:tab w:val="right" w:leader="dot" w:pos="10790"/>
            </w:tabs>
            <w:rPr>
              <w:rFonts w:asciiTheme="minorHAnsi" w:eastAsiaTheme="minorEastAsia" w:hAnsiTheme="minorHAnsi" w:cstheme="minorBidi"/>
              <w:noProof/>
              <w:sz w:val="22"/>
              <w:szCs w:val="22"/>
              <w:lang w:bidi="ta-IN"/>
            </w:rPr>
          </w:pPr>
          <w:hyperlink w:anchor="_Toc455157305" w:history="1">
            <w:r w:rsidRPr="00A8238E">
              <w:rPr>
                <w:rStyle w:val="Hyperlink"/>
                <w:noProof/>
              </w:rPr>
              <w:t>Accessing the VGM Function</w:t>
            </w:r>
            <w:r>
              <w:rPr>
                <w:noProof/>
                <w:webHidden/>
              </w:rPr>
              <w:tab/>
            </w:r>
            <w:r>
              <w:rPr>
                <w:noProof/>
                <w:webHidden/>
              </w:rPr>
              <w:fldChar w:fldCharType="begin"/>
            </w:r>
            <w:r>
              <w:rPr>
                <w:noProof/>
                <w:webHidden/>
              </w:rPr>
              <w:instrText xml:space="preserve"> PAGEREF _Toc455157305 \h </w:instrText>
            </w:r>
            <w:r>
              <w:rPr>
                <w:noProof/>
                <w:webHidden/>
              </w:rPr>
            </w:r>
            <w:r>
              <w:rPr>
                <w:noProof/>
                <w:webHidden/>
              </w:rPr>
              <w:fldChar w:fldCharType="separate"/>
            </w:r>
            <w:r>
              <w:rPr>
                <w:noProof/>
                <w:webHidden/>
              </w:rPr>
              <w:t>3</w:t>
            </w:r>
            <w:r>
              <w:rPr>
                <w:noProof/>
                <w:webHidden/>
              </w:rPr>
              <w:fldChar w:fldCharType="end"/>
            </w:r>
          </w:hyperlink>
        </w:p>
        <w:p w:rsidR="000A7B4F" w:rsidRDefault="000A7B4F">
          <w:pPr>
            <w:pStyle w:val="TOC2"/>
            <w:tabs>
              <w:tab w:val="right" w:leader="dot" w:pos="10790"/>
            </w:tabs>
            <w:rPr>
              <w:rFonts w:asciiTheme="minorHAnsi" w:eastAsiaTheme="minorEastAsia" w:hAnsiTheme="minorHAnsi" w:cstheme="minorBidi"/>
              <w:noProof/>
              <w:sz w:val="22"/>
              <w:szCs w:val="22"/>
              <w:lang w:bidi="ta-IN"/>
            </w:rPr>
          </w:pPr>
          <w:hyperlink w:anchor="_Toc455157306" w:history="1">
            <w:r w:rsidRPr="00A8238E">
              <w:rPr>
                <w:rStyle w:val="Hyperlink"/>
                <w:noProof/>
              </w:rPr>
              <w:t>Selecting the Submission Type</w:t>
            </w:r>
            <w:r>
              <w:rPr>
                <w:noProof/>
                <w:webHidden/>
              </w:rPr>
              <w:tab/>
            </w:r>
            <w:r>
              <w:rPr>
                <w:noProof/>
                <w:webHidden/>
              </w:rPr>
              <w:fldChar w:fldCharType="begin"/>
            </w:r>
            <w:r>
              <w:rPr>
                <w:noProof/>
                <w:webHidden/>
              </w:rPr>
              <w:instrText xml:space="preserve"> PAGEREF _Toc455157306 \h </w:instrText>
            </w:r>
            <w:r>
              <w:rPr>
                <w:noProof/>
                <w:webHidden/>
              </w:rPr>
            </w:r>
            <w:r>
              <w:rPr>
                <w:noProof/>
                <w:webHidden/>
              </w:rPr>
              <w:fldChar w:fldCharType="separate"/>
            </w:r>
            <w:r>
              <w:rPr>
                <w:noProof/>
                <w:webHidden/>
              </w:rPr>
              <w:t>3</w:t>
            </w:r>
            <w:r>
              <w:rPr>
                <w:noProof/>
                <w:webHidden/>
              </w:rPr>
              <w:fldChar w:fldCharType="end"/>
            </w:r>
          </w:hyperlink>
        </w:p>
        <w:p w:rsidR="000A7B4F" w:rsidRDefault="000A7B4F">
          <w:pPr>
            <w:pStyle w:val="TOC2"/>
            <w:tabs>
              <w:tab w:val="right" w:leader="dot" w:pos="10790"/>
            </w:tabs>
            <w:rPr>
              <w:rFonts w:asciiTheme="minorHAnsi" w:eastAsiaTheme="minorEastAsia" w:hAnsiTheme="minorHAnsi" w:cstheme="minorBidi"/>
              <w:noProof/>
              <w:sz w:val="22"/>
              <w:szCs w:val="22"/>
              <w:lang w:bidi="ta-IN"/>
            </w:rPr>
          </w:pPr>
          <w:hyperlink w:anchor="_Toc455157307" w:history="1">
            <w:r w:rsidRPr="00A8238E">
              <w:rPr>
                <w:rStyle w:val="Hyperlink"/>
                <w:noProof/>
              </w:rPr>
              <w:t>Entering the Required Parties</w:t>
            </w:r>
            <w:r>
              <w:rPr>
                <w:noProof/>
                <w:webHidden/>
              </w:rPr>
              <w:tab/>
            </w:r>
            <w:r>
              <w:rPr>
                <w:noProof/>
                <w:webHidden/>
              </w:rPr>
              <w:fldChar w:fldCharType="begin"/>
            </w:r>
            <w:r>
              <w:rPr>
                <w:noProof/>
                <w:webHidden/>
              </w:rPr>
              <w:instrText xml:space="preserve"> PAGEREF _Toc455157307 \h </w:instrText>
            </w:r>
            <w:r>
              <w:rPr>
                <w:noProof/>
                <w:webHidden/>
              </w:rPr>
            </w:r>
            <w:r>
              <w:rPr>
                <w:noProof/>
                <w:webHidden/>
              </w:rPr>
              <w:fldChar w:fldCharType="separate"/>
            </w:r>
            <w:r>
              <w:rPr>
                <w:noProof/>
                <w:webHidden/>
              </w:rPr>
              <w:t>5</w:t>
            </w:r>
            <w:r>
              <w:rPr>
                <w:noProof/>
                <w:webHidden/>
              </w:rPr>
              <w:fldChar w:fldCharType="end"/>
            </w:r>
          </w:hyperlink>
        </w:p>
        <w:p w:rsidR="000A7B4F" w:rsidRDefault="000A7B4F">
          <w:pPr>
            <w:pStyle w:val="TOC2"/>
            <w:tabs>
              <w:tab w:val="right" w:leader="dot" w:pos="10790"/>
            </w:tabs>
            <w:rPr>
              <w:rFonts w:asciiTheme="minorHAnsi" w:eastAsiaTheme="minorEastAsia" w:hAnsiTheme="minorHAnsi" w:cstheme="minorBidi"/>
              <w:noProof/>
              <w:sz w:val="22"/>
              <w:szCs w:val="22"/>
              <w:lang w:bidi="ta-IN"/>
            </w:rPr>
          </w:pPr>
          <w:hyperlink w:anchor="_Toc455157308" w:history="1">
            <w:r w:rsidRPr="00A8238E">
              <w:rPr>
                <w:rStyle w:val="Hyperlink"/>
                <w:noProof/>
              </w:rPr>
              <w:t>Entering the Required Fields</w:t>
            </w:r>
            <w:r>
              <w:rPr>
                <w:noProof/>
                <w:webHidden/>
              </w:rPr>
              <w:tab/>
            </w:r>
            <w:r>
              <w:rPr>
                <w:noProof/>
                <w:webHidden/>
              </w:rPr>
              <w:fldChar w:fldCharType="begin"/>
            </w:r>
            <w:r>
              <w:rPr>
                <w:noProof/>
                <w:webHidden/>
              </w:rPr>
              <w:instrText xml:space="preserve"> PAGEREF _Toc455157308 \h </w:instrText>
            </w:r>
            <w:r>
              <w:rPr>
                <w:noProof/>
                <w:webHidden/>
              </w:rPr>
            </w:r>
            <w:r>
              <w:rPr>
                <w:noProof/>
                <w:webHidden/>
              </w:rPr>
              <w:fldChar w:fldCharType="separate"/>
            </w:r>
            <w:r>
              <w:rPr>
                <w:noProof/>
                <w:webHidden/>
              </w:rPr>
              <w:t>5</w:t>
            </w:r>
            <w:r>
              <w:rPr>
                <w:noProof/>
                <w:webHidden/>
              </w:rPr>
              <w:fldChar w:fldCharType="end"/>
            </w:r>
          </w:hyperlink>
        </w:p>
        <w:p w:rsidR="000A7B4F" w:rsidRDefault="000A7B4F">
          <w:pPr>
            <w:pStyle w:val="TOC2"/>
            <w:tabs>
              <w:tab w:val="right" w:leader="dot" w:pos="10790"/>
            </w:tabs>
            <w:rPr>
              <w:rFonts w:asciiTheme="minorHAnsi" w:eastAsiaTheme="minorEastAsia" w:hAnsiTheme="minorHAnsi" w:cstheme="minorBidi"/>
              <w:noProof/>
              <w:sz w:val="22"/>
              <w:szCs w:val="22"/>
              <w:lang w:bidi="ta-IN"/>
            </w:rPr>
          </w:pPr>
          <w:hyperlink w:anchor="_Toc455157309" w:history="1">
            <w:r w:rsidRPr="00A8238E">
              <w:rPr>
                <w:rStyle w:val="Hyperlink"/>
                <w:noProof/>
              </w:rPr>
              <w:t>Entering Carrier notification email address</w:t>
            </w:r>
            <w:r>
              <w:rPr>
                <w:noProof/>
                <w:webHidden/>
              </w:rPr>
              <w:tab/>
            </w:r>
            <w:r>
              <w:rPr>
                <w:noProof/>
                <w:webHidden/>
              </w:rPr>
              <w:fldChar w:fldCharType="begin"/>
            </w:r>
            <w:r>
              <w:rPr>
                <w:noProof/>
                <w:webHidden/>
              </w:rPr>
              <w:instrText xml:space="preserve"> PAGEREF _Toc455157309 \h </w:instrText>
            </w:r>
            <w:r>
              <w:rPr>
                <w:noProof/>
                <w:webHidden/>
              </w:rPr>
            </w:r>
            <w:r>
              <w:rPr>
                <w:noProof/>
                <w:webHidden/>
              </w:rPr>
              <w:fldChar w:fldCharType="separate"/>
            </w:r>
            <w:r>
              <w:rPr>
                <w:noProof/>
                <w:webHidden/>
              </w:rPr>
              <w:t>6</w:t>
            </w:r>
            <w:r>
              <w:rPr>
                <w:noProof/>
                <w:webHidden/>
              </w:rPr>
              <w:fldChar w:fldCharType="end"/>
            </w:r>
          </w:hyperlink>
        </w:p>
        <w:p w:rsidR="000A7B4F" w:rsidRDefault="000A7B4F">
          <w:pPr>
            <w:pStyle w:val="TOC2"/>
            <w:tabs>
              <w:tab w:val="right" w:leader="dot" w:pos="10790"/>
            </w:tabs>
            <w:rPr>
              <w:rFonts w:asciiTheme="minorHAnsi" w:eastAsiaTheme="minorEastAsia" w:hAnsiTheme="minorHAnsi" w:cstheme="minorBidi"/>
              <w:noProof/>
              <w:sz w:val="22"/>
              <w:szCs w:val="22"/>
              <w:lang w:bidi="ta-IN"/>
            </w:rPr>
          </w:pPr>
          <w:hyperlink w:anchor="_Toc455157310" w:history="1">
            <w:r w:rsidRPr="00A8238E">
              <w:rPr>
                <w:rStyle w:val="Hyperlink"/>
                <w:noProof/>
              </w:rPr>
              <w:t>Submitting the Container VGM record to the Carrier</w:t>
            </w:r>
            <w:r>
              <w:rPr>
                <w:noProof/>
                <w:webHidden/>
              </w:rPr>
              <w:tab/>
            </w:r>
            <w:r>
              <w:rPr>
                <w:noProof/>
                <w:webHidden/>
              </w:rPr>
              <w:fldChar w:fldCharType="begin"/>
            </w:r>
            <w:r>
              <w:rPr>
                <w:noProof/>
                <w:webHidden/>
              </w:rPr>
              <w:instrText xml:space="preserve"> PAGEREF _Toc455157310 \h </w:instrText>
            </w:r>
            <w:r>
              <w:rPr>
                <w:noProof/>
                <w:webHidden/>
              </w:rPr>
            </w:r>
            <w:r>
              <w:rPr>
                <w:noProof/>
                <w:webHidden/>
              </w:rPr>
              <w:fldChar w:fldCharType="separate"/>
            </w:r>
            <w:r>
              <w:rPr>
                <w:noProof/>
                <w:webHidden/>
              </w:rPr>
              <w:t>7</w:t>
            </w:r>
            <w:r>
              <w:rPr>
                <w:noProof/>
                <w:webHidden/>
              </w:rPr>
              <w:fldChar w:fldCharType="end"/>
            </w:r>
          </w:hyperlink>
        </w:p>
        <w:p w:rsidR="00A36A0F" w:rsidRDefault="00A36A0F">
          <w:r>
            <w:rPr>
              <w:b/>
              <w:bCs/>
              <w:noProof/>
            </w:rPr>
            <w:fldChar w:fldCharType="end"/>
          </w:r>
        </w:p>
      </w:sdtContent>
    </w:sdt>
    <w:p w:rsidR="00A36A0F" w:rsidRDefault="00A36A0F">
      <w:pPr>
        <w:rPr>
          <w:rStyle w:val="NormalBold"/>
          <w:rFonts w:eastAsiaTheme="majorEastAsia"/>
          <w:b w:val="0"/>
          <w:color w:val="0000FF"/>
          <w:sz w:val="30"/>
          <w:szCs w:val="30"/>
        </w:rPr>
      </w:pPr>
      <w:r>
        <w:rPr>
          <w:rStyle w:val="NormalBold"/>
          <w:rFonts w:eastAsiaTheme="majorEastAsia"/>
          <w:b w:val="0"/>
          <w:color w:val="0000FF"/>
          <w:sz w:val="30"/>
          <w:szCs w:val="30"/>
        </w:rPr>
        <w:br w:type="page"/>
      </w:r>
    </w:p>
    <w:p w:rsidR="00A9418E" w:rsidRDefault="00A9418E" w:rsidP="00EB0812">
      <w:pPr>
        <w:tabs>
          <w:tab w:val="left" w:pos="0"/>
        </w:tabs>
        <w:rPr>
          <w:sz w:val="24"/>
          <w:szCs w:val="24"/>
        </w:rPr>
      </w:pPr>
    </w:p>
    <w:p w:rsidR="00A9418E" w:rsidRDefault="00A9418E" w:rsidP="00EB0812">
      <w:pPr>
        <w:tabs>
          <w:tab w:val="left" w:pos="0"/>
        </w:tabs>
        <w:spacing w:before="6" w:line="240" w:lineRule="exact"/>
        <w:rPr>
          <w:sz w:val="24"/>
          <w:szCs w:val="24"/>
        </w:rPr>
      </w:pPr>
    </w:p>
    <w:p w:rsidR="002E6E64" w:rsidRDefault="002E6E64" w:rsidP="00EB0812">
      <w:pPr>
        <w:tabs>
          <w:tab w:val="left" w:pos="0"/>
        </w:tabs>
        <w:spacing w:before="6" w:line="100" w:lineRule="exact"/>
        <w:rPr>
          <w:sz w:val="10"/>
          <w:szCs w:val="10"/>
        </w:rPr>
      </w:pPr>
    </w:p>
    <w:p w:rsidR="002E6E64" w:rsidRDefault="002E6E64" w:rsidP="00EB0812">
      <w:pPr>
        <w:tabs>
          <w:tab w:val="left" w:pos="0"/>
        </w:tabs>
        <w:spacing w:line="200" w:lineRule="exact"/>
      </w:pPr>
    </w:p>
    <w:p w:rsidR="002E6E64" w:rsidRDefault="004F06B8" w:rsidP="00EC06CB">
      <w:pPr>
        <w:pStyle w:val="Heading1"/>
      </w:pPr>
      <w:bookmarkStart w:id="2" w:name="_Toc455157304"/>
      <w:r>
        <w:t xml:space="preserve">How to </w:t>
      </w:r>
      <w:r w:rsidR="00BA5E53">
        <w:t>Send</w:t>
      </w:r>
      <w:r>
        <w:t xml:space="preserve"> VGM EDI Transactions </w:t>
      </w:r>
      <w:r w:rsidR="00BA5E53">
        <w:t>to</w:t>
      </w:r>
      <w:r>
        <w:t xml:space="preserve"> Carriers</w:t>
      </w:r>
      <w:bookmarkEnd w:id="2"/>
      <w:r w:rsidR="006F05D8">
        <w:t xml:space="preserve"> </w:t>
      </w:r>
    </w:p>
    <w:p w:rsidR="004F6D57" w:rsidRDefault="004F6D57" w:rsidP="00EB0812">
      <w:pPr>
        <w:tabs>
          <w:tab w:val="left" w:pos="0"/>
        </w:tabs>
        <w:spacing w:before="6" w:line="260" w:lineRule="exact"/>
        <w:rPr>
          <w:sz w:val="26"/>
          <w:szCs w:val="26"/>
        </w:rPr>
      </w:pPr>
    </w:p>
    <w:p w:rsidR="004F6D57" w:rsidRDefault="004F06B8" w:rsidP="004F06B8">
      <w:pPr>
        <w:tabs>
          <w:tab w:val="left" w:pos="0"/>
        </w:tabs>
        <w:spacing w:before="6" w:line="260" w:lineRule="exact"/>
        <w:rPr>
          <w:rFonts w:asciiTheme="minorHAnsi" w:hAnsiTheme="minorHAnsi"/>
          <w:sz w:val="22"/>
          <w:szCs w:val="26"/>
        </w:rPr>
      </w:pPr>
      <w:r w:rsidRPr="004F06B8">
        <w:rPr>
          <w:rFonts w:asciiTheme="minorHAnsi" w:hAnsiTheme="minorHAnsi"/>
          <w:sz w:val="22"/>
          <w:szCs w:val="26"/>
        </w:rPr>
        <w:t>The VGM</w:t>
      </w:r>
      <w:r>
        <w:rPr>
          <w:rFonts w:asciiTheme="minorHAnsi" w:hAnsiTheme="minorHAnsi"/>
          <w:sz w:val="22"/>
          <w:szCs w:val="26"/>
        </w:rPr>
        <w:t xml:space="preserve"> EDI function in Logiware will allow you to send EDI messages through INTTRA to the Carriers of Verified Gross Mass for each container.  This is in compliance of the SOLAS regulation that will go into effect on July 1, 2016.</w:t>
      </w:r>
    </w:p>
    <w:p w:rsidR="004F06B8" w:rsidRDefault="004F06B8" w:rsidP="004F06B8">
      <w:pPr>
        <w:tabs>
          <w:tab w:val="left" w:pos="0"/>
        </w:tabs>
        <w:spacing w:before="6" w:line="260" w:lineRule="exact"/>
        <w:rPr>
          <w:rFonts w:asciiTheme="minorHAnsi" w:hAnsiTheme="minorHAnsi"/>
          <w:sz w:val="22"/>
          <w:szCs w:val="26"/>
        </w:rPr>
      </w:pPr>
    </w:p>
    <w:p w:rsidR="004F06B8" w:rsidRPr="004F06B8" w:rsidRDefault="004F06B8" w:rsidP="004F06B8">
      <w:pPr>
        <w:tabs>
          <w:tab w:val="left" w:pos="0"/>
        </w:tabs>
        <w:spacing w:before="6" w:line="260" w:lineRule="exact"/>
        <w:rPr>
          <w:rFonts w:asciiTheme="minorHAnsi" w:hAnsiTheme="minorHAnsi"/>
          <w:sz w:val="22"/>
          <w:szCs w:val="26"/>
        </w:rPr>
      </w:pPr>
      <w:r>
        <w:rPr>
          <w:rFonts w:asciiTheme="minorHAnsi" w:hAnsiTheme="minorHAnsi"/>
          <w:sz w:val="22"/>
          <w:szCs w:val="26"/>
        </w:rPr>
        <w:t>Note: This function will work for Carriers that are part of the INTTRA network.</w:t>
      </w:r>
    </w:p>
    <w:p w:rsidR="00587D53" w:rsidRDefault="00342FB5" w:rsidP="0029024E">
      <w:pPr>
        <w:pStyle w:val="Heading2"/>
      </w:pPr>
      <w:bookmarkStart w:id="3" w:name="_Toc455157305"/>
      <w:r>
        <w:t xml:space="preserve">Accessing the </w:t>
      </w:r>
      <w:r w:rsidR="0084383A">
        <w:t xml:space="preserve">VGM </w:t>
      </w:r>
      <w:r w:rsidR="00BA5E53">
        <w:t>Function</w:t>
      </w:r>
      <w:bookmarkEnd w:id="3"/>
    </w:p>
    <w:p w:rsidR="00BA5E53" w:rsidRDefault="004F6D57" w:rsidP="00EB0812">
      <w:pPr>
        <w:tabs>
          <w:tab w:val="left" w:pos="0"/>
        </w:tabs>
        <w:spacing w:before="6" w:line="260" w:lineRule="exact"/>
        <w:rPr>
          <w:rFonts w:asciiTheme="minorHAnsi" w:hAnsiTheme="minorHAnsi"/>
          <w:sz w:val="22"/>
          <w:szCs w:val="22"/>
        </w:rPr>
      </w:pPr>
      <w:r w:rsidRPr="00EE1386">
        <w:rPr>
          <w:rFonts w:asciiTheme="minorHAnsi" w:hAnsiTheme="minorHAnsi"/>
          <w:sz w:val="22"/>
          <w:szCs w:val="22"/>
        </w:rPr>
        <w:t>T</w:t>
      </w:r>
      <w:r w:rsidR="00BA5E53">
        <w:rPr>
          <w:rFonts w:asciiTheme="minorHAnsi" w:hAnsiTheme="minorHAnsi"/>
          <w:sz w:val="22"/>
          <w:szCs w:val="22"/>
        </w:rPr>
        <w:t>he VGM function can be accessed from the Bill of Lading Screen by clicking on the   button as shown below:</w:t>
      </w:r>
    </w:p>
    <w:p w:rsidR="00BA5E53" w:rsidRDefault="00BA5E53" w:rsidP="00EB0812">
      <w:pPr>
        <w:tabs>
          <w:tab w:val="left" w:pos="0"/>
        </w:tabs>
        <w:spacing w:before="6" w:line="260" w:lineRule="exact"/>
        <w:rPr>
          <w:rFonts w:asciiTheme="minorHAnsi" w:hAnsiTheme="minorHAnsi"/>
          <w:sz w:val="22"/>
          <w:szCs w:val="22"/>
        </w:rPr>
      </w:pPr>
      <w:r>
        <w:rPr>
          <w:rFonts w:asciiTheme="minorHAnsi" w:hAnsiTheme="minorHAnsi"/>
          <w:noProof/>
          <w:sz w:val="22"/>
          <w:szCs w:val="22"/>
          <w:lang w:bidi="ta-IN"/>
        </w:rPr>
        <mc:AlternateContent>
          <mc:Choice Requires="wps">
            <w:drawing>
              <wp:anchor distT="0" distB="0" distL="114300" distR="114300" simplePos="0" relativeHeight="251834368" behindDoc="0" locked="0" layoutInCell="1" allowOverlap="1" wp14:anchorId="281E0F2F" wp14:editId="243956DE">
                <wp:simplePos x="0" y="0"/>
                <wp:positionH relativeFrom="column">
                  <wp:posOffset>3476625</wp:posOffset>
                </wp:positionH>
                <wp:positionV relativeFrom="paragraph">
                  <wp:posOffset>410210</wp:posOffset>
                </wp:positionV>
                <wp:extent cx="257175" cy="133350"/>
                <wp:effectExtent l="0" t="0" r="28575" b="19050"/>
                <wp:wrapNone/>
                <wp:docPr id="8" name="Oval 8"/>
                <wp:cNvGraphicFramePr/>
                <a:graphic xmlns:a="http://schemas.openxmlformats.org/drawingml/2006/main">
                  <a:graphicData uri="http://schemas.microsoft.com/office/word/2010/wordprocessingShape">
                    <wps:wsp>
                      <wps:cNvSpPr/>
                      <wps:spPr>
                        <a:xfrm>
                          <a:off x="0" y="0"/>
                          <a:ext cx="25717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708EA6" id="Oval 8" o:spid="_x0000_s1026" style="position:absolute;margin-left:273.75pt;margin-top:32.3pt;width:20.25pt;height:10.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" filled="f" strokecolor="red" strokeweight="2pt"/>
            </w:pict>
          </mc:Fallback>
        </mc:AlternateContent>
      </w:r>
      <w:r>
        <w:rPr>
          <w:rFonts w:asciiTheme="minorHAnsi" w:hAnsiTheme="minorHAnsi"/>
          <w:noProof/>
          <w:sz w:val="22"/>
          <w:szCs w:val="22"/>
          <w:lang w:bidi="ta-IN"/>
        </w:rPr>
        <w:drawing>
          <wp:anchor distT="0" distB="0" distL="114300" distR="114300" simplePos="0" relativeHeight="251833344" behindDoc="0" locked="0" layoutInCell="1" allowOverlap="1" wp14:anchorId="46C63F7D" wp14:editId="3E7E8B22">
            <wp:simplePos x="0" y="0"/>
            <wp:positionH relativeFrom="column">
              <wp:posOffset>257175</wp:posOffset>
            </wp:positionH>
            <wp:positionV relativeFrom="paragraph">
              <wp:posOffset>251460</wp:posOffset>
            </wp:positionV>
            <wp:extent cx="5753100" cy="25165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5E53" w:rsidRDefault="00BA5E53" w:rsidP="00EB0812">
      <w:pPr>
        <w:tabs>
          <w:tab w:val="left" w:pos="0"/>
        </w:tabs>
        <w:spacing w:before="6" w:line="260" w:lineRule="exact"/>
        <w:rPr>
          <w:rFonts w:asciiTheme="minorHAnsi" w:hAnsiTheme="minorHAnsi"/>
          <w:sz w:val="22"/>
          <w:szCs w:val="22"/>
        </w:rPr>
      </w:pPr>
    </w:p>
    <w:p w:rsidR="00BA5E53" w:rsidRDefault="00BA5E53" w:rsidP="00EB0812">
      <w:pPr>
        <w:tabs>
          <w:tab w:val="left" w:pos="0"/>
        </w:tabs>
        <w:spacing w:before="6" w:line="260" w:lineRule="exact"/>
        <w:rPr>
          <w:rFonts w:asciiTheme="minorHAnsi" w:hAnsiTheme="minorHAnsi"/>
          <w:sz w:val="22"/>
          <w:szCs w:val="22"/>
        </w:rPr>
      </w:pPr>
      <w:r>
        <w:rPr>
          <w:rFonts w:asciiTheme="minorHAnsi" w:hAnsiTheme="minorHAnsi"/>
          <w:sz w:val="22"/>
          <w:szCs w:val="22"/>
        </w:rPr>
        <w:t>The VGM Panel will then be displayed:</w:t>
      </w:r>
    </w:p>
    <w:p w:rsidR="00BA5E53" w:rsidRDefault="003E34A9" w:rsidP="00EB0812">
      <w:pPr>
        <w:tabs>
          <w:tab w:val="left" w:pos="0"/>
        </w:tabs>
        <w:spacing w:before="6" w:line="260" w:lineRule="exact"/>
        <w:rPr>
          <w:rFonts w:asciiTheme="minorHAnsi" w:hAnsiTheme="minorHAnsi"/>
          <w:sz w:val="22"/>
          <w:szCs w:val="22"/>
        </w:rPr>
      </w:pPr>
      <w:r>
        <w:rPr>
          <w:rFonts w:asciiTheme="minorHAnsi" w:hAnsiTheme="minorHAnsi"/>
          <w:noProof/>
          <w:sz w:val="22"/>
          <w:szCs w:val="22"/>
          <w:lang w:bidi="ta-IN"/>
        </w:rPr>
        <w:drawing>
          <wp:anchor distT="0" distB="0" distL="114300" distR="114300" simplePos="0" relativeHeight="251835392" behindDoc="0" locked="0" layoutInCell="1" allowOverlap="1" wp14:anchorId="17AC6056" wp14:editId="4AF87392">
            <wp:simplePos x="0" y="0"/>
            <wp:positionH relativeFrom="column">
              <wp:posOffset>256540</wp:posOffset>
            </wp:positionH>
            <wp:positionV relativeFrom="paragraph">
              <wp:posOffset>200025</wp:posOffset>
            </wp:positionV>
            <wp:extent cx="5877560" cy="1650365"/>
            <wp:effectExtent l="0" t="0" r="889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7560" cy="1650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08EA" w:rsidRDefault="00DF08EA" w:rsidP="00DF08EA">
      <w:pPr>
        <w:pStyle w:val="Heading2"/>
      </w:pPr>
      <w:bookmarkStart w:id="4" w:name="_Toc455157306"/>
      <w:r>
        <w:t>Selecting the Submission Type</w:t>
      </w:r>
      <w:bookmarkEnd w:id="4"/>
    </w:p>
    <w:p w:rsidR="00DF08EA" w:rsidRDefault="00DF08EA" w:rsidP="00EB0812">
      <w:pPr>
        <w:tabs>
          <w:tab w:val="left" w:pos="0"/>
        </w:tabs>
        <w:spacing w:before="6" w:line="260" w:lineRule="exact"/>
        <w:rPr>
          <w:rFonts w:asciiTheme="minorHAnsi" w:hAnsiTheme="minorHAnsi"/>
          <w:sz w:val="22"/>
          <w:szCs w:val="22"/>
        </w:rPr>
      </w:pPr>
    </w:p>
    <w:p w:rsidR="00BA5E53" w:rsidRDefault="00BA5E53" w:rsidP="00EB0812">
      <w:pPr>
        <w:tabs>
          <w:tab w:val="left" w:pos="0"/>
        </w:tabs>
        <w:spacing w:before="6" w:line="260" w:lineRule="exact"/>
        <w:rPr>
          <w:rFonts w:asciiTheme="minorHAnsi" w:hAnsiTheme="minorHAnsi"/>
          <w:sz w:val="22"/>
          <w:szCs w:val="22"/>
        </w:rPr>
      </w:pPr>
      <w:r>
        <w:rPr>
          <w:rFonts w:asciiTheme="minorHAnsi" w:hAnsiTheme="minorHAnsi"/>
          <w:sz w:val="22"/>
          <w:szCs w:val="22"/>
        </w:rPr>
        <w:t>① The first step in the VGM process is to select the Method for submitting the VGM.  The choices will be listed by clicking on the VGM SUBMISSION TYPE list box:</w:t>
      </w:r>
    </w:p>
    <w:p w:rsidR="00BA5E53" w:rsidRDefault="00BA5E53" w:rsidP="00EB0812">
      <w:pPr>
        <w:tabs>
          <w:tab w:val="left" w:pos="0"/>
        </w:tabs>
        <w:spacing w:before="6" w:line="260" w:lineRule="exact"/>
        <w:rPr>
          <w:rFonts w:asciiTheme="minorHAnsi" w:hAnsiTheme="minorHAnsi"/>
          <w:sz w:val="22"/>
          <w:szCs w:val="22"/>
        </w:rPr>
      </w:pPr>
      <w:r>
        <w:rPr>
          <w:rFonts w:asciiTheme="minorHAnsi" w:hAnsiTheme="minorHAnsi"/>
          <w:noProof/>
          <w:sz w:val="22"/>
          <w:szCs w:val="22"/>
          <w:lang w:bidi="ta-IN"/>
        </w:rPr>
        <w:lastRenderedPageBreak/>
        <w:drawing>
          <wp:anchor distT="0" distB="0" distL="114300" distR="114300" simplePos="0" relativeHeight="251836416" behindDoc="0" locked="0" layoutInCell="1" allowOverlap="1" wp14:anchorId="387687F3" wp14:editId="364A3BF0">
            <wp:simplePos x="0" y="0"/>
            <wp:positionH relativeFrom="column">
              <wp:posOffset>180975</wp:posOffset>
            </wp:positionH>
            <wp:positionV relativeFrom="paragraph">
              <wp:posOffset>203835</wp:posOffset>
            </wp:positionV>
            <wp:extent cx="6523990" cy="122491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3990" cy="1224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5E53" w:rsidRDefault="00BA5E53" w:rsidP="00EB0812">
      <w:pPr>
        <w:tabs>
          <w:tab w:val="left" w:pos="0"/>
        </w:tabs>
        <w:spacing w:before="6" w:line="260" w:lineRule="exact"/>
        <w:rPr>
          <w:rFonts w:asciiTheme="minorHAnsi" w:hAnsiTheme="minorHAnsi"/>
          <w:sz w:val="22"/>
          <w:szCs w:val="22"/>
        </w:rPr>
      </w:pPr>
    </w:p>
    <w:p w:rsidR="00BA5E53" w:rsidRDefault="00CA3E7E" w:rsidP="00EB0812">
      <w:pPr>
        <w:tabs>
          <w:tab w:val="left" w:pos="0"/>
        </w:tabs>
        <w:spacing w:before="6" w:line="260" w:lineRule="exact"/>
        <w:rPr>
          <w:rFonts w:asciiTheme="minorHAnsi" w:hAnsiTheme="minorHAnsi"/>
          <w:sz w:val="22"/>
          <w:szCs w:val="22"/>
        </w:rPr>
      </w:pPr>
      <w:r>
        <w:rPr>
          <w:rFonts w:asciiTheme="minorHAnsi" w:hAnsiTheme="minorHAnsi"/>
          <w:sz w:val="22"/>
          <w:szCs w:val="22"/>
        </w:rPr>
        <w:t>The Method choices are listed below:</w:t>
      </w:r>
    </w:p>
    <w:p w:rsidR="00AF2DD6" w:rsidRDefault="00767DE4" w:rsidP="00FF40DA">
      <w:pPr>
        <w:pStyle w:val="Default"/>
        <w:numPr>
          <w:ilvl w:val="0"/>
          <w:numId w:val="40"/>
        </w:numPr>
        <w:rPr>
          <w:sz w:val="22"/>
          <w:szCs w:val="22"/>
        </w:rPr>
      </w:pPr>
      <w:r>
        <w:rPr>
          <w:rFonts w:asciiTheme="minorHAnsi" w:hAnsiTheme="minorHAnsi"/>
          <w:b/>
          <w:sz w:val="22"/>
          <w:szCs w:val="22"/>
        </w:rPr>
        <w:t xml:space="preserve">1) </w:t>
      </w:r>
      <w:r w:rsidR="00CA3E7E" w:rsidRPr="0074547E">
        <w:rPr>
          <w:rFonts w:asciiTheme="minorHAnsi" w:hAnsiTheme="minorHAnsi"/>
          <w:b/>
          <w:sz w:val="22"/>
          <w:szCs w:val="22"/>
        </w:rPr>
        <w:t>Direct VGM Submission</w:t>
      </w:r>
      <w:r w:rsidR="00CA3E7E" w:rsidRPr="00AF2DD6">
        <w:rPr>
          <w:rFonts w:asciiTheme="minorHAnsi" w:hAnsiTheme="minorHAnsi"/>
          <w:sz w:val="22"/>
          <w:szCs w:val="22"/>
        </w:rPr>
        <w:t xml:space="preserve"> – </w:t>
      </w:r>
      <w:r w:rsidR="00AF2DD6" w:rsidRPr="00AF2DD6">
        <w:rPr>
          <w:sz w:val="22"/>
          <w:szCs w:val="22"/>
        </w:rPr>
        <w:t xml:space="preserve">the Responsible Party signs and submits VGM to the Carrier. Authorized Party will not be provided. A typical scenario is one in which the Beneficial Cargo Owner (BCO) is the Shipper and the BCO is providing VGM details directly to the Carrier. Variations include Forwarder or NVO acting as Shipper for their bookings with Vessel Operator Carriers. The Shipper is expected to be the Submitter. Typically, one of Shipper or Forwarder and Carrier will be provided along with the Responsible Party. Signature will be provided under the Responsible Party. The transaction may also include the VGM Determination details. </w:t>
      </w:r>
    </w:p>
    <w:p w:rsidR="00CA3E7E" w:rsidRPr="00AF2DD6" w:rsidRDefault="00767DE4" w:rsidP="00FF40DA">
      <w:pPr>
        <w:pStyle w:val="Default"/>
        <w:numPr>
          <w:ilvl w:val="0"/>
          <w:numId w:val="40"/>
        </w:numPr>
        <w:rPr>
          <w:sz w:val="22"/>
          <w:szCs w:val="22"/>
        </w:rPr>
      </w:pPr>
      <w:r>
        <w:rPr>
          <w:rFonts w:asciiTheme="minorHAnsi" w:hAnsiTheme="minorHAnsi"/>
          <w:b/>
          <w:sz w:val="22"/>
          <w:szCs w:val="22"/>
        </w:rPr>
        <w:t xml:space="preserve">2) </w:t>
      </w:r>
      <w:r w:rsidR="00CA3E7E" w:rsidRPr="0074547E">
        <w:rPr>
          <w:rFonts w:asciiTheme="minorHAnsi" w:hAnsiTheme="minorHAnsi"/>
          <w:b/>
          <w:sz w:val="22"/>
          <w:szCs w:val="22"/>
        </w:rPr>
        <w:t xml:space="preserve">Delegated VGM Submission to Carrier </w:t>
      </w:r>
      <w:r w:rsidR="00CA3E7E" w:rsidRPr="00AF2DD6">
        <w:rPr>
          <w:rFonts w:asciiTheme="minorHAnsi" w:hAnsiTheme="minorHAnsi"/>
          <w:sz w:val="22"/>
          <w:szCs w:val="22"/>
        </w:rPr>
        <w:t xml:space="preserve">– </w:t>
      </w:r>
      <w:r w:rsidR="00AF2DD6" w:rsidRPr="00AF2DD6">
        <w:rPr>
          <w:sz w:val="22"/>
          <w:szCs w:val="22"/>
        </w:rPr>
        <w:t>the Authorized Party signs and submits VGM to the Carrier. The Responsible Party has delegated VGM signature authority to an Authorized party. Typical scenario is that a Forwarder is filing VGM for a Shipper. The Shipper is the Responsible Party and the Forwarder is the Authorized party. The Forwarder is expected to be the Submitter. This transaction may also include VGM Determination details.</w:t>
      </w:r>
    </w:p>
    <w:p w:rsidR="004E7D39" w:rsidRPr="00797B99" w:rsidRDefault="00767DE4" w:rsidP="00AD7AE4">
      <w:pPr>
        <w:pStyle w:val="Default"/>
        <w:numPr>
          <w:ilvl w:val="0"/>
          <w:numId w:val="40"/>
        </w:numPr>
        <w:rPr>
          <w:sz w:val="22"/>
          <w:szCs w:val="22"/>
        </w:rPr>
      </w:pPr>
      <w:r>
        <w:rPr>
          <w:rFonts w:asciiTheme="minorHAnsi" w:hAnsiTheme="minorHAnsi"/>
          <w:b/>
          <w:sz w:val="22"/>
          <w:szCs w:val="22"/>
        </w:rPr>
        <w:t xml:space="preserve">3) </w:t>
      </w:r>
      <w:r w:rsidR="00CA3E7E" w:rsidRPr="0074547E">
        <w:rPr>
          <w:rFonts w:asciiTheme="minorHAnsi" w:hAnsiTheme="minorHAnsi"/>
          <w:b/>
          <w:sz w:val="22"/>
          <w:szCs w:val="22"/>
        </w:rPr>
        <w:t>3</w:t>
      </w:r>
      <w:r w:rsidR="00CA3E7E" w:rsidRPr="0074547E">
        <w:rPr>
          <w:rFonts w:asciiTheme="minorHAnsi" w:hAnsiTheme="minorHAnsi"/>
          <w:b/>
          <w:sz w:val="22"/>
          <w:szCs w:val="22"/>
          <w:vertAlign w:val="superscript"/>
        </w:rPr>
        <w:t>rd</w:t>
      </w:r>
      <w:r w:rsidR="00CA3E7E" w:rsidRPr="0074547E">
        <w:rPr>
          <w:rFonts w:asciiTheme="minorHAnsi" w:hAnsiTheme="minorHAnsi"/>
          <w:b/>
          <w:sz w:val="22"/>
          <w:szCs w:val="22"/>
        </w:rPr>
        <w:t xml:space="preserve"> Party Participant VGM</w:t>
      </w:r>
      <w:r w:rsidR="00CA3E7E" w:rsidRPr="00797B99">
        <w:rPr>
          <w:rFonts w:asciiTheme="minorHAnsi" w:hAnsiTheme="minorHAnsi"/>
          <w:sz w:val="22"/>
          <w:szCs w:val="22"/>
        </w:rPr>
        <w:t xml:space="preserve"> – </w:t>
      </w:r>
      <w:r w:rsidR="00797B99" w:rsidRPr="00797B99">
        <w:rPr>
          <w:sz w:val="22"/>
          <w:szCs w:val="22"/>
        </w:rPr>
        <w:t xml:space="preserve">the 3rd Party submits VGM to Responsible Party or Authorized Party. Typical scenario is that a Scale is sending weights to a Shipper or a Forwarder (3PL). The Recipients will 'sign' the VGM for delivery to the Carrier. A variant has a Terminal weighing the container. The weights are VGM's, but not signed and are being routed to the party that will sign them. In this case, one of the two Methods (Method1 or Method2) will be provided. The Weighing Party will be reported. The </w:t>
      </w:r>
      <w:proofErr w:type="spellStart"/>
      <w:r w:rsidR="00797B99" w:rsidRPr="00797B99">
        <w:rPr>
          <w:sz w:val="22"/>
          <w:szCs w:val="22"/>
        </w:rPr>
        <w:t>Weigher</w:t>
      </w:r>
      <w:proofErr w:type="spellEnd"/>
      <w:r w:rsidR="00797B99" w:rsidRPr="00797B99">
        <w:rPr>
          <w:sz w:val="22"/>
          <w:szCs w:val="22"/>
        </w:rPr>
        <w:t xml:space="preserve"> is the Submitter. In this use case, Verification Details (Signature &amp; Date) will not be provided. It is also likely that the Responsible Party will not be provided as the </w:t>
      </w:r>
      <w:proofErr w:type="spellStart"/>
      <w:r w:rsidR="00797B99" w:rsidRPr="00797B99">
        <w:rPr>
          <w:sz w:val="22"/>
          <w:szCs w:val="22"/>
        </w:rPr>
        <w:t>Weigher</w:t>
      </w:r>
      <w:proofErr w:type="spellEnd"/>
      <w:r w:rsidR="00797B99" w:rsidRPr="00797B99">
        <w:rPr>
          <w:sz w:val="22"/>
          <w:szCs w:val="22"/>
        </w:rPr>
        <w:t xml:space="preserve"> can be sending the transaction to a 3PL. </w:t>
      </w:r>
      <w:r w:rsidR="00CA3E7E" w:rsidRPr="00797B99">
        <w:rPr>
          <w:rFonts w:asciiTheme="minorHAnsi" w:hAnsiTheme="minorHAnsi"/>
          <w:sz w:val="22"/>
          <w:szCs w:val="22"/>
        </w:rPr>
        <w:t xml:space="preserve">Hybrid VGM – </w:t>
      </w:r>
      <w:r w:rsidR="004E7D39" w:rsidRPr="00797B99">
        <w:rPr>
          <w:bCs/>
          <w:sz w:val="22"/>
          <w:szCs w:val="22"/>
        </w:rPr>
        <w:t>The Shipper ordered the weighing at the Weighing facility</w:t>
      </w:r>
      <w:r w:rsidR="004E7D39" w:rsidRPr="00797B99">
        <w:rPr>
          <w:b/>
          <w:bCs/>
          <w:sz w:val="22"/>
          <w:szCs w:val="22"/>
        </w:rPr>
        <w:t xml:space="preserve"> </w:t>
      </w:r>
    </w:p>
    <w:p w:rsidR="00797B99" w:rsidRPr="00797B99" w:rsidRDefault="00767DE4" w:rsidP="00660A8F">
      <w:pPr>
        <w:pStyle w:val="Default"/>
        <w:numPr>
          <w:ilvl w:val="0"/>
          <w:numId w:val="39"/>
        </w:numPr>
        <w:spacing w:before="6" w:line="260" w:lineRule="exact"/>
        <w:rPr>
          <w:rFonts w:asciiTheme="minorHAnsi" w:hAnsiTheme="minorHAnsi"/>
          <w:sz w:val="22"/>
          <w:szCs w:val="22"/>
        </w:rPr>
      </w:pPr>
      <w:r>
        <w:rPr>
          <w:rFonts w:asciiTheme="minorHAnsi" w:hAnsiTheme="minorHAnsi"/>
          <w:b/>
          <w:sz w:val="22"/>
          <w:szCs w:val="22"/>
        </w:rPr>
        <w:t xml:space="preserve">4) </w:t>
      </w:r>
      <w:r w:rsidR="00797B99" w:rsidRPr="0074547E">
        <w:rPr>
          <w:rFonts w:asciiTheme="minorHAnsi" w:hAnsiTheme="minorHAnsi"/>
          <w:b/>
          <w:sz w:val="22"/>
          <w:szCs w:val="22"/>
        </w:rPr>
        <w:t>Hybrid VGM</w:t>
      </w:r>
      <w:r w:rsidR="00CA3E7E" w:rsidRPr="00797B99">
        <w:rPr>
          <w:rFonts w:asciiTheme="minorHAnsi" w:hAnsiTheme="minorHAnsi"/>
          <w:sz w:val="22"/>
          <w:szCs w:val="22"/>
        </w:rPr>
        <w:t xml:space="preserve"> – </w:t>
      </w:r>
      <w:r w:rsidR="00C62DE9" w:rsidRPr="00797B99">
        <w:rPr>
          <w:rFonts w:asciiTheme="minorHAnsi" w:hAnsiTheme="minorHAnsi"/>
          <w:sz w:val="22"/>
          <w:szCs w:val="22"/>
        </w:rPr>
        <w:t xml:space="preserve"> </w:t>
      </w:r>
      <w:r w:rsidR="00797B99" w:rsidRPr="00797B99">
        <w:rPr>
          <w:rFonts w:asciiTheme="minorHAnsi" w:hAnsiTheme="minorHAnsi" w:cs="Times New Roman"/>
          <w:sz w:val="22"/>
          <w:szCs w:val="22"/>
        </w:rPr>
        <w:t xml:space="preserve">3rd Party submits VGM to the Carrier and the Responsible Party. Typical scenario is that a Terminal is weighing an incoming container. The Shipper has authorized the Terminal to sign VGMs on the Shipper's behalf.  In this case, the Shipper is the Responsible Party, the Terminal is the Submitter, the Authorized party and the Weighing Party. Carrier and Shipper (BCO, NVO, Co-loading Forwarder) will be provided. Signature will be provided for the Authorized party (with Delegated flag set to ‘true’). In this case, one of the two Methods (Method1 or Method2) will be provided. The Weighing Party will be reported. </w:t>
      </w:r>
    </w:p>
    <w:p w:rsidR="00797B99" w:rsidRPr="00797B99" w:rsidRDefault="00767DE4" w:rsidP="00660A8F">
      <w:pPr>
        <w:pStyle w:val="Default"/>
        <w:numPr>
          <w:ilvl w:val="0"/>
          <w:numId w:val="39"/>
        </w:numPr>
        <w:spacing w:before="6" w:line="260" w:lineRule="exact"/>
        <w:rPr>
          <w:rFonts w:asciiTheme="minorHAnsi" w:hAnsiTheme="minorHAnsi"/>
          <w:sz w:val="22"/>
          <w:szCs w:val="22"/>
        </w:rPr>
      </w:pPr>
      <w:r>
        <w:rPr>
          <w:rFonts w:asciiTheme="minorHAnsi" w:hAnsiTheme="minorHAnsi" w:cs="Times New Roman"/>
          <w:b/>
          <w:sz w:val="22"/>
          <w:szCs w:val="22"/>
        </w:rPr>
        <w:t xml:space="preserve">5) </w:t>
      </w:r>
      <w:r w:rsidR="00797B99" w:rsidRPr="0074547E">
        <w:rPr>
          <w:rFonts w:asciiTheme="minorHAnsi" w:hAnsiTheme="minorHAnsi" w:cs="Times New Roman"/>
          <w:b/>
          <w:sz w:val="22"/>
          <w:szCs w:val="22"/>
        </w:rPr>
        <w:t>VGM Submission for Shipper Owned Containers</w:t>
      </w:r>
      <w:r w:rsidR="00797B99" w:rsidRPr="00797B99">
        <w:rPr>
          <w:rFonts w:asciiTheme="minorHAnsi" w:hAnsiTheme="minorHAnsi" w:cs="Times New Roman"/>
          <w:sz w:val="22"/>
          <w:szCs w:val="22"/>
        </w:rPr>
        <w:t xml:space="preserve"> - </w:t>
      </w:r>
      <w:r w:rsidR="00797B99" w:rsidRPr="00797B99">
        <w:rPr>
          <w:sz w:val="22"/>
          <w:szCs w:val="22"/>
        </w:rPr>
        <w:t>the Responsible Party signs and submits VGM for a shipper owned container to the Carrier. By default, INTTRA assumes that containers are supplied by Carriers. In this case, the Shipper Supplied flag should be set and the ISO type should be provided. Otherwise the transaction is typical.</w:t>
      </w:r>
    </w:p>
    <w:p w:rsidR="00CA3E7E" w:rsidRPr="00797B99" w:rsidRDefault="00767DE4" w:rsidP="00660A8F">
      <w:pPr>
        <w:pStyle w:val="Default"/>
        <w:numPr>
          <w:ilvl w:val="0"/>
          <w:numId w:val="39"/>
        </w:numPr>
        <w:spacing w:before="6" w:line="260" w:lineRule="exact"/>
        <w:rPr>
          <w:rFonts w:asciiTheme="minorHAnsi" w:hAnsiTheme="minorHAnsi"/>
          <w:sz w:val="22"/>
          <w:szCs w:val="22"/>
        </w:rPr>
      </w:pPr>
      <w:r>
        <w:rPr>
          <w:rFonts w:asciiTheme="minorHAnsi" w:hAnsiTheme="minorHAnsi"/>
          <w:b/>
          <w:sz w:val="22"/>
          <w:szCs w:val="22"/>
        </w:rPr>
        <w:t xml:space="preserve">6) </w:t>
      </w:r>
      <w:r w:rsidR="00CA3E7E" w:rsidRPr="0074547E">
        <w:rPr>
          <w:rFonts w:asciiTheme="minorHAnsi" w:hAnsiTheme="minorHAnsi"/>
          <w:b/>
          <w:sz w:val="22"/>
          <w:szCs w:val="22"/>
        </w:rPr>
        <w:t>VGM Determination Method Provision</w:t>
      </w:r>
      <w:r w:rsidR="00CA3E7E" w:rsidRPr="00797B99">
        <w:rPr>
          <w:rFonts w:asciiTheme="minorHAnsi" w:hAnsiTheme="minorHAnsi"/>
          <w:sz w:val="22"/>
          <w:szCs w:val="22"/>
        </w:rPr>
        <w:t xml:space="preserve"> – </w:t>
      </w:r>
      <w:r w:rsidR="00797B99" w:rsidRPr="00797B99">
        <w:rPr>
          <w:sz w:val="22"/>
          <w:szCs w:val="22"/>
        </w:rPr>
        <w:t>the Responsible Party signs and submits VGM along with its determination method to the Carrier. It is expected that some jurisdictions will require that the method of determination be reported as part of VGM submission. This requirement would apply regardless of who submits the VGM for official consumption (Carrier, Terminal). Method reporting requires that details related to Determination Method be provided.</w:t>
      </w:r>
    </w:p>
    <w:p w:rsidR="00CA3E7E" w:rsidRPr="00797B99" w:rsidRDefault="00767DE4" w:rsidP="00CA3E7E">
      <w:pPr>
        <w:pStyle w:val="ListParagraph"/>
        <w:numPr>
          <w:ilvl w:val="0"/>
          <w:numId w:val="39"/>
        </w:numPr>
        <w:tabs>
          <w:tab w:val="left" w:pos="0"/>
        </w:tabs>
        <w:spacing w:before="6" w:line="260" w:lineRule="exact"/>
        <w:rPr>
          <w:rFonts w:asciiTheme="minorHAnsi" w:hAnsiTheme="minorHAnsi"/>
          <w:sz w:val="22"/>
          <w:szCs w:val="22"/>
        </w:rPr>
      </w:pPr>
      <w:r>
        <w:rPr>
          <w:rFonts w:asciiTheme="minorHAnsi" w:hAnsiTheme="minorHAnsi"/>
          <w:b/>
          <w:sz w:val="22"/>
          <w:szCs w:val="22"/>
        </w:rPr>
        <w:t xml:space="preserve">7) </w:t>
      </w:r>
      <w:r w:rsidR="00CA3E7E" w:rsidRPr="0074547E">
        <w:rPr>
          <w:rFonts w:asciiTheme="minorHAnsi" w:hAnsiTheme="minorHAnsi"/>
          <w:b/>
          <w:sz w:val="22"/>
          <w:szCs w:val="22"/>
        </w:rPr>
        <w:t>VGM Determination Method and Method Authorization</w:t>
      </w:r>
      <w:r w:rsidR="00CA3E7E" w:rsidRPr="00797B99">
        <w:rPr>
          <w:rFonts w:asciiTheme="minorHAnsi" w:hAnsiTheme="minorHAnsi"/>
          <w:sz w:val="22"/>
          <w:szCs w:val="22"/>
        </w:rPr>
        <w:t xml:space="preserve"> – </w:t>
      </w:r>
      <w:r w:rsidR="00797B99" w:rsidRPr="00797B99">
        <w:rPr>
          <w:rFonts w:asciiTheme="minorHAnsi" w:hAnsiTheme="minorHAnsi"/>
          <w:sz w:val="22"/>
          <w:szCs w:val="22"/>
        </w:rPr>
        <w:t xml:space="preserve">the Responsible Party signs and submits VGM to Carrier along with its determination method and also includes the method Authorization Number. It is expected that some jurisdictions will require </w:t>
      </w:r>
      <w:proofErr w:type="spellStart"/>
      <w:r w:rsidR="00797B99" w:rsidRPr="00797B99">
        <w:rPr>
          <w:rFonts w:asciiTheme="minorHAnsi" w:hAnsiTheme="minorHAnsi"/>
          <w:sz w:val="22"/>
          <w:szCs w:val="22"/>
        </w:rPr>
        <w:t>Weighers</w:t>
      </w:r>
      <w:proofErr w:type="spellEnd"/>
      <w:r w:rsidR="00797B99" w:rsidRPr="00797B99">
        <w:rPr>
          <w:rFonts w:asciiTheme="minorHAnsi" w:hAnsiTheme="minorHAnsi"/>
          <w:sz w:val="22"/>
          <w:szCs w:val="22"/>
        </w:rPr>
        <w:t xml:space="preserve"> to be authorized to use specific determination methods. Evidence of Authorization (Authorization Number) will be required as part of VGM submission. This requirement applies to the Weighing Party. For example, it seems that the UK will require Method 2 </w:t>
      </w:r>
      <w:proofErr w:type="spellStart"/>
      <w:r w:rsidR="00797B99" w:rsidRPr="00797B99">
        <w:rPr>
          <w:rFonts w:asciiTheme="minorHAnsi" w:hAnsiTheme="minorHAnsi"/>
          <w:sz w:val="22"/>
          <w:szCs w:val="22"/>
        </w:rPr>
        <w:t>weighers</w:t>
      </w:r>
      <w:proofErr w:type="spellEnd"/>
      <w:r w:rsidR="00797B99" w:rsidRPr="00797B99">
        <w:rPr>
          <w:rFonts w:asciiTheme="minorHAnsi" w:hAnsiTheme="minorHAnsi"/>
          <w:sz w:val="22"/>
          <w:szCs w:val="22"/>
        </w:rPr>
        <w:t xml:space="preserve"> to be authorized and that the Authorization Number has to be included with the Method 2 VGM submissions.</w:t>
      </w:r>
    </w:p>
    <w:p w:rsidR="00CA3E7E" w:rsidRPr="00797B99" w:rsidRDefault="00767DE4" w:rsidP="00CA3E7E">
      <w:pPr>
        <w:pStyle w:val="ListParagraph"/>
        <w:numPr>
          <w:ilvl w:val="0"/>
          <w:numId w:val="39"/>
        </w:numPr>
        <w:tabs>
          <w:tab w:val="left" w:pos="0"/>
        </w:tabs>
        <w:spacing w:before="6" w:line="260" w:lineRule="exact"/>
        <w:rPr>
          <w:rFonts w:asciiTheme="minorHAnsi" w:hAnsiTheme="minorHAnsi"/>
          <w:sz w:val="22"/>
          <w:szCs w:val="22"/>
        </w:rPr>
      </w:pPr>
      <w:r>
        <w:rPr>
          <w:rFonts w:asciiTheme="minorHAnsi" w:hAnsiTheme="minorHAnsi"/>
          <w:b/>
          <w:sz w:val="22"/>
          <w:szCs w:val="22"/>
        </w:rPr>
        <w:t xml:space="preserve">8) </w:t>
      </w:r>
      <w:r w:rsidR="00CA3E7E" w:rsidRPr="0074547E">
        <w:rPr>
          <w:rFonts w:asciiTheme="minorHAnsi" w:hAnsiTheme="minorHAnsi"/>
          <w:b/>
          <w:sz w:val="22"/>
          <w:szCs w:val="22"/>
        </w:rPr>
        <w:t>Direct VGM Submission to Terminal</w:t>
      </w:r>
      <w:r w:rsidR="00CA3E7E" w:rsidRPr="00797B99">
        <w:rPr>
          <w:rFonts w:asciiTheme="minorHAnsi" w:hAnsiTheme="minorHAnsi"/>
          <w:sz w:val="22"/>
          <w:szCs w:val="22"/>
        </w:rPr>
        <w:t xml:space="preserve"> – </w:t>
      </w:r>
      <w:r w:rsidR="00797B99" w:rsidRPr="00797B99">
        <w:rPr>
          <w:rFonts w:asciiTheme="minorHAnsi" w:hAnsiTheme="minorHAnsi"/>
          <w:sz w:val="22"/>
          <w:szCs w:val="22"/>
        </w:rPr>
        <w:t xml:space="preserve">the Responsible Party signs and submits VGM to the Terminal. </w:t>
      </w:r>
      <w:proofErr w:type="gramStart"/>
      <w:r w:rsidR="00797B99" w:rsidRPr="00797B99">
        <w:rPr>
          <w:rFonts w:asciiTheme="minorHAnsi" w:hAnsiTheme="minorHAnsi"/>
          <w:sz w:val="22"/>
          <w:szCs w:val="22"/>
        </w:rPr>
        <w:t>Generally</w:t>
      </w:r>
      <w:proofErr w:type="gramEnd"/>
      <w:r w:rsidR="00797B99" w:rsidRPr="00797B99">
        <w:rPr>
          <w:rFonts w:asciiTheme="minorHAnsi" w:hAnsiTheme="minorHAnsi"/>
          <w:sz w:val="22"/>
          <w:szCs w:val="22"/>
        </w:rPr>
        <w:t xml:space="preserve"> it is expected that Carriers will provide VGM details to Terminals, but the SOLAS regulations hold the Shipper responsible for providing VGM to Terminals and appear to allow the Shipper to do so directly. In this use </w:t>
      </w:r>
      <w:r w:rsidR="00797B99" w:rsidRPr="00797B99">
        <w:rPr>
          <w:rFonts w:asciiTheme="minorHAnsi" w:hAnsiTheme="minorHAnsi"/>
          <w:sz w:val="22"/>
          <w:szCs w:val="22"/>
        </w:rPr>
        <w:lastRenderedPageBreak/>
        <w:t>case, Terminal has to be named in the VGM transaction. In order to receive VGM transactions from INTTRA, the Terminal also has to be registered with INTTRA. Otherwise the transaction is typical.</w:t>
      </w:r>
    </w:p>
    <w:p w:rsidR="00CA3E7E" w:rsidRPr="0074547E" w:rsidRDefault="00767DE4" w:rsidP="00CA3E7E">
      <w:pPr>
        <w:pStyle w:val="ListParagraph"/>
        <w:numPr>
          <w:ilvl w:val="0"/>
          <w:numId w:val="39"/>
        </w:numPr>
        <w:tabs>
          <w:tab w:val="left" w:pos="0"/>
        </w:tabs>
        <w:spacing w:before="6" w:line="260" w:lineRule="exact"/>
        <w:rPr>
          <w:rFonts w:asciiTheme="minorHAnsi" w:hAnsiTheme="minorHAnsi"/>
          <w:sz w:val="22"/>
          <w:szCs w:val="22"/>
        </w:rPr>
      </w:pPr>
      <w:r>
        <w:rPr>
          <w:rFonts w:asciiTheme="minorHAnsi" w:hAnsiTheme="minorHAnsi"/>
          <w:b/>
          <w:sz w:val="22"/>
          <w:szCs w:val="22"/>
        </w:rPr>
        <w:t xml:space="preserve">9) </w:t>
      </w:r>
      <w:r w:rsidR="00CA3E7E" w:rsidRPr="0074547E">
        <w:rPr>
          <w:rFonts w:asciiTheme="minorHAnsi" w:hAnsiTheme="minorHAnsi"/>
          <w:b/>
          <w:sz w:val="22"/>
          <w:szCs w:val="22"/>
        </w:rPr>
        <w:t xml:space="preserve">Delegated VGM Submission </w:t>
      </w:r>
      <w:proofErr w:type="gramStart"/>
      <w:r w:rsidR="00CA3E7E" w:rsidRPr="0074547E">
        <w:rPr>
          <w:rFonts w:asciiTheme="minorHAnsi" w:hAnsiTheme="minorHAnsi"/>
          <w:b/>
          <w:sz w:val="22"/>
          <w:szCs w:val="22"/>
        </w:rPr>
        <w:t>To</w:t>
      </w:r>
      <w:proofErr w:type="gramEnd"/>
      <w:r w:rsidR="00CA3E7E" w:rsidRPr="0074547E">
        <w:rPr>
          <w:rFonts w:asciiTheme="minorHAnsi" w:hAnsiTheme="minorHAnsi"/>
          <w:sz w:val="22"/>
          <w:szCs w:val="22"/>
        </w:rPr>
        <w:t xml:space="preserve"> – </w:t>
      </w:r>
      <w:r w:rsidR="00797B99" w:rsidRPr="0074547E">
        <w:rPr>
          <w:rFonts w:asciiTheme="minorHAnsi" w:hAnsiTheme="minorHAnsi"/>
          <w:sz w:val="22"/>
          <w:szCs w:val="22"/>
        </w:rPr>
        <w:t>In this case the authority to sign a VGM destined for a Terminal is delegated by the Responsible Party. This use case also illustrates that the person signing the VGM does not have to be associated with any party on the transaction. Otherwise the transaction is typical submission to the Terminal.</w:t>
      </w:r>
    </w:p>
    <w:p w:rsidR="00DF08EA" w:rsidRDefault="00DF08EA" w:rsidP="00DF08EA">
      <w:pPr>
        <w:pStyle w:val="Heading2"/>
      </w:pPr>
      <w:bookmarkStart w:id="5" w:name="_Toc455157307"/>
      <w:r>
        <w:t>Entering the Required Parties</w:t>
      </w:r>
      <w:bookmarkEnd w:id="5"/>
    </w:p>
    <w:p w:rsidR="00DF08EA" w:rsidRDefault="00DF08EA" w:rsidP="00CA3E7E">
      <w:pPr>
        <w:tabs>
          <w:tab w:val="left" w:pos="0"/>
        </w:tabs>
        <w:spacing w:before="6" w:line="260" w:lineRule="exact"/>
        <w:rPr>
          <w:rFonts w:asciiTheme="minorHAnsi" w:hAnsiTheme="minorHAnsi"/>
          <w:sz w:val="22"/>
          <w:szCs w:val="22"/>
        </w:rPr>
      </w:pPr>
    </w:p>
    <w:p w:rsidR="00CA3E7E" w:rsidRPr="00CA3E7E" w:rsidRDefault="0074547E" w:rsidP="00CA3E7E">
      <w:pPr>
        <w:tabs>
          <w:tab w:val="left" w:pos="0"/>
        </w:tabs>
        <w:spacing w:before="6" w:line="260" w:lineRule="exact"/>
        <w:rPr>
          <w:rFonts w:asciiTheme="minorHAnsi" w:hAnsiTheme="minorHAnsi"/>
          <w:sz w:val="22"/>
          <w:szCs w:val="22"/>
        </w:rPr>
      </w:pPr>
      <w:r>
        <w:rPr>
          <w:rFonts w:asciiTheme="minorHAnsi" w:hAnsiTheme="minorHAnsi"/>
          <w:sz w:val="22"/>
          <w:szCs w:val="22"/>
        </w:rPr>
        <w:t xml:space="preserve">② </w:t>
      </w:r>
      <w:proofErr w:type="gramStart"/>
      <w:r>
        <w:rPr>
          <w:rFonts w:asciiTheme="minorHAnsi" w:hAnsiTheme="minorHAnsi"/>
          <w:sz w:val="22"/>
          <w:szCs w:val="22"/>
        </w:rPr>
        <w:t>As</w:t>
      </w:r>
      <w:proofErr w:type="gramEnd"/>
      <w:r>
        <w:rPr>
          <w:rFonts w:asciiTheme="minorHAnsi" w:hAnsiTheme="minorHAnsi"/>
          <w:sz w:val="22"/>
          <w:szCs w:val="22"/>
        </w:rPr>
        <w:t xml:space="preserve"> you select the Type of Submission above, the required </w:t>
      </w:r>
      <w:r w:rsidR="00F90F16">
        <w:rPr>
          <w:rFonts w:asciiTheme="minorHAnsi" w:hAnsiTheme="minorHAnsi"/>
          <w:sz w:val="22"/>
          <w:szCs w:val="22"/>
        </w:rPr>
        <w:t>Parties wi</w:t>
      </w:r>
      <w:r>
        <w:rPr>
          <w:rFonts w:asciiTheme="minorHAnsi" w:hAnsiTheme="minorHAnsi"/>
          <w:sz w:val="22"/>
          <w:szCs w:val="22"/>
        </w:rPr>
        <w:t>ll change based on that selection.  Certain fields are required for a Submission Type and others are not</w:t>
      </w:r>
      <w:r w:rsidR="00FD7376">
        <w:rPr>
          <w:rFonts w:asciiTheme="minorHAnsi" w:hAnsiTheme="minorHAnsi"/>
          <w:sz w:val="22"/>
          <w:szCs w:val="22"/>
        </w:rPr>
        <w:t>.  The required fields will be marked with a red asterisk (</w:t>
      </w:r>
      <w:r w:rsidR="00FD7376" w:rsidRPr="00FD7376">
        <w:rPr>
          <w:rFonts w:asciiTheme="minorHAnsi" w:hAnsiTheme="minorHAnsi"/>
          <w:color w:val="FF0000"/>
          <w:sz w:val="22"/>
          <w:szCs w:val="22"/>
        </w:rPr>
        <w:t>*</w:t>
      </w:r>
      <w:r w:rsidR="00FD7376">
        <w:rPr>
          <w:rFonts w:asciiTheme="minorHAnsi" w:hAnsiTheme="minorHAnsi"/>
          <w:sz w:val="22"/>
          <w:szCs w:val="22"/>
        </w:rPr>
        <w:t>).</w:t>
      </w:r>
    </w:p>
    <w:p w:rsidR="00BA5E53" w:rsidRDefault="00F90F16" w:rsidP="00EB0812">
      <w:pPr>
        <w:tabs>
          <w:tab w:val="left" w:pos="0"/>
        </w:tabs>
        <w:spacing w:before="6" w:line="260" w:lineRule="exact"/>
        <w:rPr>
          <w:rFonts w:asciiTheme="minorHAnsi" w:hAnsiTheme="minorHAnsi"/>
          <w:sz w:val="22"/>
          <w:szCs w:val="22"/>
        </w:rPr>
      </w:pPr>
      <w:r>
        <w:rPr>
          <w:rFonts w:asciiTheme="minorHAnsi" w:hAnsiTheme="minorHAnsi"/>
          <w:noProof/>
          <w:sz w:val="22"/>
          <w:szCs w:val="22"/>
          <w:lang w:bidi="ta-IN"/>
        </w:rPr>
        <mc:AlternateContent>
          <mc:Choice Requires="wps">
            <w:drawing>
              <wp:anchor distT="0" distB="0" distL="114300" distR="114300" simplePos="0" relativeHeight="251842560" behindDoc="0" locked="0" layoutInCell="1" allowOverlap="1" wp14:anchorId="58EA24AD" wp14:editId="298DED6C">
                <wp:simplePos x="0" y="0"/>
                <wp:positionH relativeFrom="column">
                  <wp:posOffset>0</wp:posOffset>
                </wp:positionH>
                <wp:positionV relativeFrom="paragraph">
                  <wp:posOffset>188595</wp:posOffset>
                </wp:positionV>
                <wp:extent cx="4305300" cy="676275"/>
                <wp:effectExtent l="0" t="0" r="19050" b="28575"/>
                <wp:wrapNone/>
                <wp:docPr id="418" name="Rectangle 418"/>
                <wp:cNvGraphicFramePr/>
                <a:graphic xmlns:a="http://schemas.openxmlformats.org/drawingml/2006/main">
                  <a:graphicData uri="http://schemas.microsoft.com/office/word/2010/wordprocessingShape">
                    <wps:wsp>
                      <wps:cNvSpPr/>
                      <wps:spPr>
                        <a:xfrm>
                          <a:off x="0" y="0"/>
                          <a:ext cx="4305300"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423E3" id="Rectangle 418" o:spid="_x0000_s1026" style="position:absolute;margin-left:0;margin-top:14.85pt;width:339pt;height:53.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" filled="f" strokecolor="red" strokeweight="2pt"/>
            </w:pict>
          </mc:Fallback>
        </mc:AlternateContent>
      </w:r>
      <w:r>
        <w:rPr>
          <w:rFonts w:asciiTheme="minorHAnsi" w:hAnsiTheme="minorHAnsi"/>
          <w:noProof/>
          <w:sz w:val="22"/>
          <w:szCs w:val="22"/>
          <w:lang w:bidi="ta-IN"/>
        </w:rPr>
        <w:drawing>
          <wp:anchor distT="0" distB="0" distL="114300" distR="114300" simplePos="0" relativeHeight="251840512" behindDoc="0" locked="0" layoutInCell="1" allowOverlap="1" wp14:anchorId="44DA0347" wp14:editId="7ABC99B9">
            <wp:simplePos x="0" y="0"/>
            <wp:positionH relativeFrom="column">
              <wp:posOffset>0</wp:posOffset>
            </wp:positionH>
            <wp:positionV relativeFrom="paragraph">
              <wp:posOffset>179070</wp:posOffset>
            </wp:positionV>
            <wp:extent cx="6848475" cy="6858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8475" cy="685800"/>
                    </a:xfrm>
                    <a:prstGeom prst="rect">
                      <a:avLst/>
                    </a:prstGeom>
                    <a:noFill/>
                    <a:ln>
                      <a:noFill/>
                    </a:ln>
                  </pic:spPr>
                </pic:pic>
              </a:graphicData>
            </a:graphic>
          </wp:anchor>
        </w:drawing>
      </w:r>
    </w:p>
    <w:p w:rsidR="00FD7376" w:rsidRDefault="00FD7376" w:rsidP="00EB0812">
      <w:pPr>
        <w:tabs>
          <w:tab w:val="left" w:pos="0"/>
        </w:tabs>
        <w:spacing w:before="6" w:line="260" w:lineRule="exact"/>
        <w:rPr>
          <w:rFonts w:asciiTheme="minorHAnsi" w:hAnsiTheme="minorHAnsi"/>
          <w:sz w:val="22"/>
          <w:szCs w:val="22"/>
        </w:rPr>
      </w:pPr>
    </w:p>
    <w:p w:rsidR="00BA5E53" w:rsidRDefault="00FD7376" w:rsidP="00EB0812">
      <w:pPr>
        <w:tabs>
          <w:tab w:val="left" w:pos="0"/>
        </w:tabs>
        <w:spacing w:before="6" w:line="260" w:lineRule="exact"/>
        <w:rPr>
          <w:rFonts w:asciiTheme="minorHAnsi" w:hAnsiTheme="minorHAnsi"/>
          <w:sz w:val="22"/>
          <w:szCs w:val="22"/>
        </w:rPr>
      </w:pPr>
      <w:r>
        <w:rPr>
          <w:rFonts w:asciiTheme="minorHAnsi" w:hAnsiTheme="minorHAnsi"/>
          <w:sz w:val="22"/>
          <w:szCs w:val="22"/>
        </w:rPr>
        <w:t>The list of possible fields that may be required are shown below:</w:t>
      </w:r>
    </w:p>
    <w:p w:rsidR="00FD7376" w:rsidRDefault="00FD7376" w:rsidP="00FD7376">
      <w:pPr>
        <w:pStyle w:val="ListParagraph"/>
        <w:numPr>
          <w:ilvl w:val="0"/>
          <w:numId w:val="41"/>
        </w:numPr>
        <w:tabs>
          <w:tab w:val="left" w:pos="0"/>
        </w:tabs>
        <w:spacing w:before="6" w:line="260" w:lineRule="exact"/>
        <w:rPr>
          <w:rFonts w:asciiTheme="minorHAnsi" w:hAnsiTheme="minorHAnsi"/>
          <w:sz w:val="22"/>
          <w:szCs w:val="22"/>
        </w:rPr>
      </w:pPr>
      <w:r>
        <w:rPr>
          <w:rFonts w:asciiTheme="minorHAnsi" w:hAnsiTheme="minorHAnsi"/>
          <w:sz w:val="22"/>
          <w:szCs w:val="22"/>
        </w:rPr>
        <w:t xml:space="preserve">Submitter </w:t>
      </w:r>
      <w:r w:rsidR="00F3536F">
        <w:rPr>
          <w:rFonts w:asciiTheme="minorHAnsi" w:hAnsiTheme="minorHAnsi"/>
          <w:sz w:val="22"/>
          <w:szCs w:val="22"/>
        </w:rPr>
        <w:t>–</w:t>
      </w:r>
      <w:r>
        <w:rPr>
          <w:rFonts w:asciiTheme="minorHAnsi" w:hAnsiTheme="minorHAnsi"/>
          <w:sz w:val="22"/>
          <w:szCs w:val="22"/>
        </w:rPr>
        <w:t xml:space="preserve"> </w:t>
      </w:r>
      <w:r w:rsidR="00F3536F">
        <w:rPr>
          <w:rFonts w:asciiTheme="minorHAnsi" w:hAnsiTheme="minorHAnsi"/>
          <w:sz w:val="22"/>
          <w:szCs w:val="22"/>
        </w:rPr>
        <w:t>The Party submitting the VGM to the Carrier</w:t>
      </w:r>
    </w:p>
    <w:p w:rsidR="00FD7376" w:rsidRDefault="00FD7376" w:rsidP="00FD7376">
      <w:pPr>
        <w:pStyle w:val="ListParagraph"/>
        <w:numPr>
          <w:ilvl w:val="0"/>
          <w:numId w:val="41"/>
        </w:numPr>
        <w:tabs>
          <w:tab w:val="left" w:pos="0"/>
        </w:tabs>
        <w:spacing w:before="6" w:line="260" w:lineRule="exact"/>
        <w:rPr>
          <w:rFonts w:asciiTheme="minorHAnsi" w:hAnsiTheme="minorHAnsi"/>
          <w:sz w:val="22"/>
          <w:szCs w:val="22"/>
        </w:rPr>
      </w:pPr>
      <w:r>
        <w:rPr>
          <w:rFonts w:asciiTheme="minorHAnsi" w:hAnsiTheme="minorHAnsi"/>
          <w:sz w:val="22"/>
          <w:szCs w:val="22"/>
        </w:rPr>
        <w:t>Responsible Party</w:t>
      </w:r>
      <w:r w:rsidR="00F3536F">
        <w:rPr>
          <w:rFonts w:asciiTheme="minorHAnsi" w:hAnsiTheme="minorHAnsi"/>
          <w:sz w:val="22"/>
          <w:szCs w:val="22"/>
        </w:rPr>
        <w:t xml:space="preserve"> – The Party Responsible for submitting the VGM to the Carrier</w:t>
      </w:r>
    </w:p>
    <w:p w:rsidR="00FD7376" w:rsidRDefault="00FD7376" w:rsidP="00FD7376">
      <w:pPr>
        <w:pStyle w:val="ListParagraph"/>
        <w:numPr>
          <w:ilvl w:val="0"/>
          <w:numId w:val="41"/>
        </w:numPr>
        <w:tabs>
          <w:tab w:val="left" w:pos="0"/>
        </w:tabs>
        <w:spacing w:before="6" w:line="260" w:lineRule="exact"/>
        <w:rPr>
          <w:rFonts w:asciiTheme="minorHAnsi" w:hAnsiTheme="minorHAnsi"/>
          <w:sz w:val="22"/>
          <w:szCs w:val="22"/>
        </w:rPr>
      </w:pPr>
      <w:r>
        <w:rPr>
          <w:rFonts w:asciiTheme="minorHAnsi" w:hAnsiTheme="minorHAnsi"/>
          <w:sz w:val="22"/>
          <w:szCs w:val="22"/>
        </w:rPr>
        <w:t>Authorized Party</w:t>
      </w:r>
      <w:r w:rsidR="00F3536F">
        <w:rPr>
          <w:rFonts w:asciiTheme="minorHAnsi" w:hAnsiTheme="minorHAnsi"/>
          <w:sz w:val="22"/>
          <w:szCs w:val="22"/>
        </w:rPr>
        <w:t xml:space="preserve"> – The Party Authorized by the Shipper to submit the VGM to the Carrier.</w:t>
      </w:r>
    </w:p>
    <w:p w:rsidR="00FD7376" w:rsidRDefault="00FD7376" w:rsidP="00FD7376">
      <w:pPr>
        <w:pStyle w:val="ListParagraph"/>
        <w:numPr>
          <w:ilvl w:val="0"/>
          <w:numId w:val="41"/>
        </w:numPr>
        <w:tabs>
          <w:tab w:val="left" w:pos="0"/>
        </w:tabs>
        <w:spacing w:before="6" w:line="260" w:lineRule="exact"/>
        <w:rPr>
          <w:rFonts w:asciiTheme="minorHAnsi" w:hAnsiTheme="minorHAnsi"/>
          <w:sz w:val="22"/>
          <w:szCs w:val="22"/>
        </w:rPr>
      </w:pPr>
      <w:r>
        <w:rPr>
          <w:rFonts w:asciiTheme="minorHAnsi" w:hAnsiTheme="minorHAnsi"/>
          <w:sz w:val="22"/>
          <w:szCs w:val="22"/>
        </w:rPr>
        <w:t>Weighing Party</w:t>
      </w:r>
      <w:r w:rsidR="00F3536F">
        <w:rPr>
          <w:rFonts w:asciiTheme="minorHAnsi" w:hAnsiTheme="minorHAnsi"/>
          <w:sz w:val="22"/>
          <w:szCs w:val="22"/>
        </w:rPr>
        <w:t xml:space="preserve"> – The Party that is weighing the Container.</w:t>
      </w:r>
    </w:p>
    <w:p w:rsidR="00FD7376" w:rsidRDefault="00FD7376" w:rsidP="00FD7376">
      <w:pPr>
        <w:pStyle w:val="ListParagraph"/>
        <w:numPr>
          <w:ilvl w:val="0"/>
          <w:numId w:val="41"/>
        </w:numPr>
        <w:tabs>
          <w:tab w:val="left" w:pos="0"/>
        </w:tabs>
        <w:spacing w:before="6" w:line="260" w:lineRule="exact"/>
        <w:rPr>
          <w:rFonts w:asciiTheme="minorHAnsi" w:hAnsiTheme="minorHAnsi"/>
          <w:sz w:val="22"/>
          <w:szCs w:val="22"/>
        </w:rPr>
      </w:pPr>
      <w:r>
        <w:rPr>
          <w:rFonts w:asciiTheme="minorHAnsi" w:hAnsiTheme="minorHAnsi"/>
          <w:sz w:val="22"/>
          <w:szCs w:val="22"/>
        </w:rPr>
        <w:t>Carrier</w:t>
      </w:r>
      <w:r w:rsidR="00F3536F">
        <w:rPr>
          <w:rFonts w:asciiTheme="minorHAnsi" w:hAnsiTheme="minorHAnsi"/>
          <w:sz w:val="22"/>
          <w:szCs w:val="22"/>
        </w:rPr>
        <w:t xml:space="preserve"> – The Ocean Carrier</w:t>
      </w:r>
    </w:p>
    <w:p w:rsidR="00FD7376" w:rsidRDefault="00FD7376" w:rsidP="00FD7376">
      <w:pPr>
        <w:pStyle w:val="ListParagraph"/>
        <w:numPr>
          <w:ilvl w:val="0"/>
          <w:numId w:val="41"/>
        </w:numPr>
        <w:tabs>
          <w:tab w:val="left" w:pos="0"/>
        </w:tabs>
        <w:spacing w:before="6" w:line="260" w:lineRule="exact"/>
        <w:rPr>
          <w:rFonts w:asciiTheme="minorHAnsi" w:hAnsiTheme="minorHAnsi"/>
          <w:sz w:val="22"/>
          <w:szCs w:val="22"/>
        </w:rPr>
      </w:pPr>
      <w:r>
        <w:rPr>
          <w:rFonts w:asciiTheme="minorHAnsi" w:hAnsiTheme="minorHAnsi"/>
          <w:sz w:val="22"/>
          <w:szCs w:val="22"/>
        </w:rPr>
        <w:t>Terminal</w:t>
      </w:r>
      <w:r w:rsidR="00F3536F">
        <w:rPr>
          <w:rFonts w:asciiTheme="minorHAnsi" w:hAnsiTheme="minorHAnsi"/>
          <w:sz w:val="22"/>
          <w:szCs w:val="22"/>
        </w:rPr>
        <w:t xml:space="preserve"> – The Port Terminal</w:t>
      </w:r>
    </w:p>
    <w:p w:rsidR="00FD7376" w:rsidRDefault="00FD7376" w:rsidP="00FD7376">
      <w:pPr>
        <w:pStyle w:val="ListParagraph"/>
        <w:numPr>
          <w:ilvl w:val="0"/>
          <w:numId w:val="41"/>
        </w:numPr>
        <w:tabs>
          <w:tab w:val="left" w:pos="0"/>
        </w:tabs>
        <w:spacing w:before="6" w:line="260" w:lineRule="exact"/>
        <w:rPr>
          <w:rFonts w:asciiTheme="minorHAnsi" w:hAnsiTheme="minorHAnsi"/>
          <w:sz w:val="22"/>
          <w:szCs w:val="22"/>
        </w:rPr>
      </w:pPr>
      <w:r>
        <w:rPr>
          <w:rFonts w:asciiTheme="minorHAnsi" w:hAnsiTheme="minorHAnsi"/>
          <w:sz w:val="22"/>
          <w:szCs w:val="22"/>
        </w:rPr>
        <w:t>Shipper</w:t>
      </w:r>
      <w:r w:rsidR="00F3536F">
        <w:rPr>
          <w:rFonts w:asciiTheme="minorHAnsi" w:hAnsiTheme="minorHAnsi"/>
          <w:sz w:val="22"/>
          <w:szCs w:val="22"/>
        </w:rPr>
        <w:t xml:space="preserve"> – The Shipper</w:t>
      </w:r>
    </w:p>
    <w:p w:rsidR="00FD7376" w:rsidRDefault="00FD7376" w:rsidP="00FD7376">
      <w:pPr>
        <w:pStyle w:val="ListParagraph"/>
        <w:numPr>
          <w:ilvl w:val="0"/>
          <w:numId w:val="41"/>
        </w:numPr>
        <w:tabs>
          <w:tab w:val="left" w:pos="0"/>
        </w:tabs>
        <w:spacing w:before="6" w:line="260" w:lineRule="exact"/>
        <w:rPr>
          <w:rFonts w:asciiTheme="minorHAnsi" w:hAnsiTheme="minorHAnsi"/>
          <w:sz w:val="22"/>
          <w:szCs w:val="22"/>
        </w:rPr>
      </w:pPr>
      <w:r>
        <w:rPr>
          <w:rFonts w:asciiTheme="minorHAnsi" w:hAnsiTheme="minorHAnsi"/>
          <w:sz w:val="22"/>
          <w:szCs w:val="22"/>
        </w:rPr>
        <w:t>Determination Location</w:t>
      </w:r>
    </w:p>
    <w:p w:rsidR="00FD7376" w:rsidRDefault="00FD7376" w:rsidP="00FD7376">
      <w:pPr>
        <w:tabs>
          <w:tab w:val="left" w:pos="0"/>
        </w:tabs>
        <w:spacing w:before="6" w:line="260" w:lineRule="exact"/>
        <w:rPr>
          <w:rFonts w:asciiTheme="minorHAnsi" w:hAnsiTheme="minorHAnsi"/>
          <w:sz w:val="22"/>
          <w:szCs w:val="22"/>
        </w:rPr>
      </w:pPr>
    </w:p>
    <w:p w:rsidR="00F90F16" w:rsidRDefault="00F90F16" w:rsidP="00FD7376">
      <w:pPr>
        <w:tabs>
          <w:tab w:val="left" w:pos="0"/>
        </w:tabs>
        <w:spacing w:before="6" w:line="260" w:lineRule="exact"/>
        <w:rPr>
          <w:rFonts w:asciiTheme="minorHAnsi" w:hAnsiTheme="minorHAnsi"/>
          <w:sz w:val="22"/>
          <w:szCs w:val="22"/>
        </w:rPr>
      </w:pPr>
      <w:r>
        <w:rPr>
          <w:rFonts w:asciiTheme="minorHAnsi" w:hAnsiTheme="minorHAnsi"/>
          <w:sz w:val="22"/>
          <w:szCs w:val="22"/>
        </w:rPr>
        <w:t>The system will default the value if it has already been entered into the File.</w:t>
      </w:r>
    </w:p>
    <w:p w:rsidR="00DF08EA" w:rsidRDefault="00DF08EA" w:rsidP="00DF08EA">
      <w:pPr>
        <w:pStyle w:val="Heading2"/>
      </w:pPr>
      <w:bookmarkStart w:id="6" w:name="_Toc455157308"/>
      <w:r>
        <w:t>Entering the Required Fields</w:t>
      </w:r>
      <w:bookmarkEnd w:id="6"/>
    </w:p>
    <w:p w:rsidR="00DF08EA" w:rsidRDefault="00DF08EA" w:rsidP="00FD7376">
      <w:pPr>
        <w:tabs>
          <w:tab w:val="left" w:pos="0"/>
        </w:tabs>
        <w:spacing w:before="6" w:line="260" w:lineRule="exact"/>
        <w:rPr>
          <w:rFonts w:asciiTheme="minorHAnsi" w:hAnsiTheme="minorHAnsi"/>
          <w:sz w:val="22"/>
          <w:szCs w:val="22"/>
        </w:rPr>
      </w:pPr>
    </w:p>
    <w:p w:rsidR="00F90F16" w:rsidRDefault="00F90F16" w:rsidP="00FD7376">
      <w:pPr>
        <w:tabs>
          <w:tab w:val="left" w:pos="0"/>
        </w:tabs>
        <w:spacing w:before="6" w:line="260" w:lineRule="exact"/>
        <w:rPr>
          <w:rFonts w:asciiTheme="minorHAnsi" w:hAnsiTheme="minorHAnsi"/>
          <w:sz w:val="22"/>
          <w:szCs w:val="22"/>
        </w:rPr>
      </w:pPr>
      <w:r>
        <w:rPr>
          <w:rFonts w:asciiTheme="minorHAnsi" w:hAnsiTheme="minorHAnsi"/>
          <w:sz w:val="22"/>
          <w:szCs w:val="22"/>
        </w:rPr>
        <w:t>③ Next, based on the Submission Type, additional fields may be required.  If so, they will appear to the right of the Required Parties as shown below:</w:t>
      </w:r>
    </w:p>
    <w:p w:rsidR="00F90F16" w:rsidRDefault="00F90F16" w:rsidP="00FD7376">
      <w:pPr>
        <w:tabs>
          <w:tab w:val="left" w:pos="0"/>
        </w:tabs>
        <w:spacing w:before="6" w:line="260" w:lineRule="exact"/>
        <w:rPr>
          <w:rFonts w:asciiTheme="minorHAnsi" w:hAnsiTheme="minorHAnsi"/>
          <w:sz w:val="22"/>
          <w:szCs w:val="22"/>
        </w:rPr>
      </w:pPr>
      <w:r>
        <w:rPr>
          <w:rFonts w:asciiTheme="minorHAnsi" w:hAnsiTheme="minorHAnsi"/>
          <w:noProof/>
          <w:sz w:val="22"/>
          <w:szCs w:val="22"/>
          <w:lang w:bidi="ta-IN"/>
        </w:rPr>
        <mc:AlternateContent>
          <mc:Choice Requires="wps">
            <w:drawing>
              <wp:anchor distT="0" distB="0" distL="114300" distR="114300" simplePos="0" relativeHeight="251839488" behindDoc="0" locked="0" layoutInCell="1" allowOverlap="1" wp14:anchorId="306253BB" wp14:editId="4732FAC9">
                <wp:simplePos x="0" y="0"/>
                <wp:positionH relativeFrom="column">
                  <wp:posOffset>4391025</wp:posOffset>
                </wp:positionH>
                <wp:positionV relativeFrom="paragraph">
                  <wp:posOffset>222885</wp:posOffset>
                </wp:positionV>
                <wp:extent cx="2133600" cy="914400"/>
                <wp:effectExtent l="0" t="0" r="19050" b="19050"/>
                <wp:wrapNone/>
                <wp:docPr id="416" name="Rectangle 416"/>
                <wp:cNvGraphicFramePr/>
                <a:graphic xmlns:a="http://schemas.openxmlformats.org/drawingml/2006/main">
                  <a:graphicData uri="http://schemas.microsoft.com/office/word/2010/wordprocessingShape">
                    <wps:wsp>
                      <wps:cNvSpPr/>
                      <wps:spPr>
                        <a:xfrm>
                          <a:off x="0" y="0"/>
                          <a:ext cx="2133600" cy="91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56144" id="Rectangle 416" o:spid="_x0000_s1026" style="position:absolute;margin-left:345.75pt;margin-top:17.55pt;width:168pt;height:1in;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" filled="f" strokecolor="red" strokeweight="2pt"/>
            </w:pict>
          </mc:Fallback>
        </mc:AlternateContent>
      </w:r>
      <w:r>
        <w:rPr>
          <w:rFonts w:asciiTheme="minorHAnsi" w:hAnsiTheme="minorHAnsi"/>
          <w:noProof/>
          <w:sz w:val="22"/>
          <w:szCs w:val="22"/>
          <w:lang w:bidi="ta-IN"/>
        </w:rPr>
        <w:drawing>
          <wp:anchor distT="0" distB="0" distL="114300" distR="114300" simplePos="0" relativeHeight="251838464" behindDoc="0" locked="0" layoutInCell="1" allowOverlap="1" wp14:anchorId="09CBC04C" wp14:editId="689CDDD4">
            <wp:simplePos x="0" y="0"/>
            <wp:positionH relativeFrom="column">
              <wp:posOffset>95250</wp:posOffset>
            </wp:positionH>
            <wp:positionV relativeFrom="paragraph">
              <wp:posOffset>182880</wp:posOffset>
            </wp:positionV>
            <wp:extent cx="6619240" cy="100330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24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0F16" w:rsidRDefault="00F90F16" w:rsidP="00FD7376">
      <w:pPr>
        <w:tabs>
          <w:tab w:val="left" w:pos="0"/>
        </w:tabs>
        <w:spacing w:before="6" w:line="260" w:lineRule="exact"/>
        <w:rPr>
          <w:rFonts w:asciiTheme="minorHAnsi" w:hAnsiTheme="minorHAnsi"/>
          <w:sz w:val="22"/>
          <w:szCs w:val="22"/>
        </w:rPr>
      </w:pPr>
    </w:p>
    <w:p w:rsidR="00F3536F" w:rsidRDefault="00F3536F" w:rsidP="00FD7376">
      <w:pPr>
        <w:tabs>
          <w:tab w:val="left" w:pos="0"/>
        </w:tabs>
        <w:spacing w:before="6" w:line="260" w:lineRule="exact"/>
        <w:rPr>
          <w:rFonts w:asciiTheme="minorHAnsi" w:hAnsiTheme="minorHAnsi"/>
          <w:sz w:val="22"/>
          <w:szCs w:val="22"/>
        </w:rPr>
      </w:pPr>
      <w:r>
        <w:rPr>
          <w:rFonts w:asciiTheme="minorHAnsi" w:hAnsiTheme="minorHAnsi"/>
          <w:sz w:val="22"/>
          <w:szCs w:val="22"/>
        </w:rPr>
        <w:t>The matrix below shows which fields are required for each Submission Type:</w:t>
      </w:r>
    </w:p>
    <w:p w:rsidR="00F3536F" w:rsidRDefault="00F3536F" w:rsidP="00FD7376">
      <w:pPr>
        <w:tabs>
          <w:tab w:val="left" w:pos="0"/>
        </w:tabs>
        <w:spacing w:before="6" w:line="260" w:lineRule="exact"/>
        <w:rPr>
          <w:rFonts w:asciiTheme="minorHAnsi" w:hAnsiTheme="minorHAnsi"/>
          <w:sz w:val="22"/>
          <w:szCs w:val="22"/>
        </w:rPr>
      </w:pPr>
    </w:p>
    <w:tbl>
      <w:tblPr>
        <w:tblpPr w:leftFromText="180" w:rightFromText="180" w:vertAnchor="text" w:tblpY="1"/>
        <w:tblOverlap w:val="never"/>
        <w:tblW w:w="10811" w:type="dxa"/>
        <w:shd w:val="clear" w:color="auto" w:fill="FFFFFF"/>
        <w:tblCellMar>
          <w:left w:w="0" w:type="dxa"/>
          <w:right w:w="0" w:type="dxa"/>
        </w:tblCellMar>
        <w:tblLook w:val="04A0" w:firstRow="1" w:lastRow="0" w:firstColumn="1" w:lastColumn="0" w:noHBand="0" w:noVBand="1"/>
      </w:tblPr>
      <w:tblGrid>
        <w:gridCol w:w="2164"/>
        <w:gridCol w:w="886"/>
        <w:gridCol w:w="900"/>
        <w:gridCol w:w="1011"/>
        <w:gridCol w:w="985"/>
        <w:gridCol w:w="974"/>
        <w:gridCol w:w="1011"/>
        <w:gridCol w:w="1011"/>
        <w:gridCol w:w="985"/>
        <w:gridCol w:w="995"/>
      </w:tblGrid>
      <w:tr w:rsidR="00767DE4" w:rsidRPr="00FD445A" w:rsidTr="00D15BF9">
        <w:trPr>
          <w:trHeight w:val="284"/>
        </w:trPr>
        <w:tc>
          <w:tcPr>
            <w:tcW w:w="2164" w:type="dxa"/>
            <w:tcBorders>
              <w:top w:val="single" w:sz="8" w:space="0" w:color="auto"/>
              <w:left w:val="single" w:sz="8" w:space="0" w:color="auto"/>
              <w:bottom w:val="single" w:sz="8" w:space="0" w:color="auto"/>
              <w:right w:val="nil"/>
            </w:tcBorders>
            <w:shd w:val="clear" w:color="auto" w:fill="A5A5A5"/>
            <w:noWrap/>
            <w:tcMar>
              <w:top w:w="0" w:type="dxa"/>
              <w:left w:w="108" w:type="dxa"/>
              <w:bottom w:w="0" w:type="dxa"/>
              <w:right w:w="108" w:type="dxa"/>
            </w:tcMar>
            <w:hideMark/>
          </w:tcPr>
          <w:p w:rsidR="00FD445A" w:rsidRPr="00FD445A" w:rsidRDefault="00767DE4" w:rsidP="00B570F4">
            <w:pPr>
              <w:rPr>
                <w:rFonts w:asciiTheme="minorHAnsi" w:hAnsiTheme="minorHAnsi" w:cs="Arial"/>
                <w:color w:val="073763"/>
                <w:sz w:val="18"/>
                <w:szCs w:val="18"/>
              </w:rPr>
            </w:pPr>
            <w:r>
              <w:rPr>
                <w:rFonts w:asciiTheme="minorHAnsi" w:hAnsiTheme="minorHAnsi" w:cs="Arial"/>
                <w:b/>
                <w:bCs/>
                <w:color w:val="FFFFFF"/>
                <w:sz w:val="18"/>
                <w:szCs w:val="18"/>
              </w:rPr>
              <w:t>Fields</w:t>
            </w:r>
          </w:p>
        </w:tc>
        <w:tc>
          <w:tcPr>
            <w:tcW w:w="886" w:type="dxa"/>
            <w:tcBorders>
              <w:top w:val="single" w:sz="8" w:space="0" w:color="auto"/>
              <w:left w:val="nil"/>
              <w:bottom w:val="single" w:sz="8" w:space="0" w:color="auto"/>
              <w:right w:val="nil"/>
            </w:tcBorders>
            <w:shd w:val="clear" w:color="auto" w:fill="A5A5A5"/>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FFFFFF"/>
                <w:sz w:val="18"/>
                <w:szCs w:val="18"/>
              </w:rPr>
              <w:t>Case 1</w:t>
            </w:r>
          </w:p>
        </w:tc>
        <w:tc>
          <w:tcPr>
            <w:tcW w:w="900" w:type="dxa"/>
            <w:tcBorders>
              <w:top w:val="single" w:sz="8" w:space="0" w:color="auto"/>
              <w:left w:val="nil"/>
              <w:bottom w:val="single" w:sz="8" w:space="0" w:color="auto"/>
              <w:right w:val="nil"/>
            </w:tcBorders>
            <w:shd w:val="clear" w:color="auto" w:fill="A5A5A5"/>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FFFFFF"/>
                <w:sz w:val="18"/>
                <w:szCs w:val="18"/>
              </w:rPr>
              <w:t>Case 2</w:t>
            </w:r>
          </w:p>
        </w:tc>
        <w:tc>
          <w:tcPr>
            <w:tcW w:w="1011" w:type="dxa"/>
            <w:tcBorders>
              <w:top w:val="single" w:sz="8" w:space="0" w:color="auto"/>
              <w:left w:val="nil"/>
              <w:bottom w:val="single" w:sz="8" w:space="0" w:color="auto"/>
              <w:right w:val="nil"/>
            </w:tcBorders>
            <w:shd w:val="clear" w:color="auto" w:fill="A5A5A5"/>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FFFFFF"/>
                <w:sz w:val="18"/>
                <w:szCs w:val="18"/>
              </w:rPr>
              <w:t>Case 3</w:t>
            </w:r>
          </w:p>
        </w:tc>
        <w:tc>
          <w:tcPr>
            <w:tcW w:w="985" w:type="dxa"/>
            <w:tcBorders>
              <w:top w:val="single" w:sz="8" w:space="0" w:color="auto"/>
              <w:left w:val="nil"/>
              <w:bottom w:val="single" w:sz="8" w:space="0" w:color="auto"/>
              <w:right w:val="nil"/>
            </w:tcBorders>
            <w:shd w:val="clear" w:color="auto" w:fill="A5A5A5"/>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FFFFFF"/>
                <w:sz w:val="18"/>
                <w:szCs w:val="18"/>
              </w:rPr>
              <w:t>Case 4</w:t>
            </w:r>
          </w:p>
        </w:tc>
        <w:tc>
          <w:tcPr>
            <w:tcW w:w="974" w:type="dxa"/>
            <w:tcBorders>
              <w:top w:val="single" w:sz="8" w:space="0" w:color="auto"/>
              <w:left w:val="nil"/>
              <w:bottom w:val="single" w:sz="8" w:space="0" w:color="auto"/>
              <w:right w:val="nil"/>
            </w:tcBorders>
            <w:shd w:val="clear" w:color="auto" w:fill="A5A5A5"/>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FFFFFF"/>
                <w:sz w:val="18"/>
                <w:szCs w:val="18"/>
              </w:rPr>
              <w:t>Case 5</w:t>
            </w:r>
          </w:p>
        </w:tc>
        <w:tc>
          <w:tcPr>
            <w:tcW w:w="1011" w:type="dxa"/>
            <w:tcBorders>
              <w:top w:val="single" w:sz="8" w:space="0" w:color="auto"/>
              <w:left w:val="nil"/>
              <w:bottom w:val="single" w:sz="8" w:space="0" w:color="auto"/>
              <w:right w:val="nil"/>
            </w:tcBorders>
            <w:shd w:val="clear" w:color="auto" w:fill="A5A5A5"/>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FFFFFF"/>
                <w:sz w:val="18"/>
                <w:szCs w:val="18"/>
              </w:rPr>
              <w:t>Case 6</w:t>
            </w:r>
          </w:p>
        </w:tc>
        <w:tc>
          <w:tcPr>
            <w:tcW w:w="900" w:type="dxa"/>
            <w:tcBorders>
              <w:top w:val="single" w:sz="8" w:space="0" w:color="auto"/>
              <w:left w:val="nil"/>
              <w:bottom w:val="single" w:sz="8" w:space="0" w:color="auto"/>
              <w:right w:val="nil"/>
            </w:tcBorders>
            <w:shd w:val="clear" w:color="auto" w:fill="A5A5A5"/>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FFFFFF"/>
                <w:sz w:val="18"/>
                <w:szCs w:val="18"/>
              </w:rPr>
              <w:t>Case 7</w:t>
            </w:r>
          </w:p>
        </w:tc>
        <w:tc>
          <w:tcPr>
            <w:tcW w:w="985" w:type="dxa"/>
            <w:tcBorders>
              <w:top w:val="single" w:sz="8" w:space="0" w:color="auto"/>
              <w:left w:val="nil"/>
              <w:bottom w:val="single" w:sz="8" w:space="0" w:color="auto"/>
              <w:right w:val="nil"/>
            </w:tcBorders>
            <w:shd w:val="clear" w:color="auto" w:fill="A5A5A5"/>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FFFFFF"/>
                <w:sz w:val="18"/>
                <w:szCs w:val="18"/>
              </w:rPr>
              <w:t>Case 8</w:t>
            </w:r>
          </w:p>
        </w:tc>
        <w:tc>
          <w:tcPr>
            <w:tcW w:w="995" w:type="dxa"/>
            <w:tcBorders>
              <w:top w:val="single" w:sz="8" w:space="0" w:color="auto"/>
              <w:left w:val="nil"/>
              <w:bottom w:val="single" w:sz="8" w:space="0" w:color="auto"/>
              <w:right w:val="single" w:sz="8" w:space="0" w:color="auto"/>
            </w:tcBorders>
            <w:shd w:val="clear" w:color="auto" w:fill="A5A5A5"/>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FFFFFF"/>
                <w:sz w:val="18"/>
                <w:szCs w:val="18"/>
              </w:rPr>
              <w:t>Case 9</w:t>
            </w:r>
          </w:p>
        </w:tc>
      </w:tr>
      <w:tr w:rsidR="00767DE4"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000000"/>
                <w:sz w:val="18"/>
                <w:szCs w:val="18"/>
              </w:rPr>
              <w:t>Submitter</w:t>
            </w:r>
          </w:p>
        </w:tc>
        <w:tc>
          <w:tcPr>
            <w:tcW w:w="886"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767DE4">
            <w:pPr>
              <w:rPr>
                <w:rFonts w:asciiTheme="minorHAnsi" w:hAnsiTheme="minorHAnsi" w:cs="Arial"/>
                <w:color w:val="073763"/>
                <w:sz w:val="18"/>
                <w:szCs w:val="18"/>
              </w:rPr>
            </w:pPr>
            <w:r w:rsidRPr="00FD445A">
              <w:rPr>
                <w:rFonts w:asciiTheme="minorHAnsi" w:hAnsiTheme="minorHAnsi" w:cs="Arial"/>
                <w:color w:val="000000"/>
                <w:sz w:val="18"/>
                <w:szCs w:val="18"/>
              </w:rPr>
              <w:t>F</w:t>
            </w:r>
            <w:r w:rsidR="00767DE4">
              <w:rPr>
                <w:rFonts w:asciiTheme="minorHAnsi" w:hAnsiTheme="minorHAnsi" w:cs="Arial"/>
                <w:color w:val="000000"/>
                <w:sz w:val="18"/>
                <w:szCs w:val="18"/>
              </w:rPr>
              <w:t>WDR</w:t>
            </w: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WEIGHING PARTY</w:t>
            </w: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TERMINAL</w:t>
            </w:r>
          </w:p>
        </w:tc>
        <w:tc>
          <w:tcPr>
            <w:tcW w:w="974"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99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r>
      <w:tr w:rsidR="008D5980"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b/>
                <w:bCs/>
                <w:color w:val="000000"/>
                <w:sz w:val="18"/>
                <w:szCs w:val="18"/>
              </w:rPr>
              <w:t>Responsible</w:t>
            </w:r>
            <w:r>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Party</w:t>
            </w:r>
          </w:p>
        </w:tc>
        <w:tc>
          <w:tcPr>
            <w:tcW w:w="886"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900"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1011"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974"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1011"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900"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98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c>
          <w:tcPr>
            <w:tcW w:w="99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SHIPPER</w:t>
            </w:r>
          </w:p>
        </w:tc>
      </w:tr>
      <w:tr w:rsidR="008D5980"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b/>
                <w:bCs/>
                <w:color w:val="000000"/>
                <w:sz w:val="18"/>
                <w:szCs w:val="18"/>
              </w:rPr>
              <w:t>Authorized</w:t>
            </w:r>
            <w:r>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Party</w:t>
            </w:r>
          </w:p>
        </w:tc>
        <w:tc>
          <w:tcPr>
            <w:tcW w:w="886"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F</w:t>
            </w:r>
            <w:r>
              <w:rPr>
                <w:rFonts w:asciiTheme="minorHAnsi" w:hAnsiTheme="minorHAnsi" w:cs="Arial"/>
                <w:color w:val="000000"/>
                <w:sz w:val="18"/>
                <w:szCs w:val="18"/>
              </w:rPr>
              <w:t>WDR</w:t>
            </w:r>
          </w:p>
        </w:tc>
        <w:tc>
          <w:tcPr>
            <w:tcW w:w="1011"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TERMINAL</w:t>
            </w:r>
          </w:p>
        </w:tc>
        <w:tc>
          <w:tcPr>
            <w:tcW w:w="974"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9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Tom Jones</w:t>
            </w:r>
          </w:p>
        </w:tc>
      </w:tr>
      <w:tr w:rsidR="00D15BF9"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D15BF9" w:rsidRPr="00FD445A" w:rsidRDefault="00D15BF9" w:rsidP="00D15BF9">
            <w:pPr>
              <w:rPr>
                <w:rFonts w:asciiTheme="minorHAnsi" w:hAnsiTheme="minorHAnsi" w:cs="Arial"/>
                <w:color w:val="073763"/>
                <w:sz w:val="18"/>
                <w:szCs w:val="18"/>
              </w:rPr>
            </w:pPr>
            <w:r w:rsidRPr="00FD445A">
              <w:rPr>
                <w:rFonts w:asciiTheme="minorHAnsi" w:hAnsiTheme="minorHAnsi" w:cs="Arial"/>
                <w:b/>
                <w:bCs/>
                <w:color w:val="000000"/>
                <w:sz w:val="18"/>
                <w:szCs w:val="18"/>
              </w:rPr>
              <w:t>Weighing</w:t>
            </w:r>
            <w:r>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Party</w:t>
            </w:r>
          </w:p>
        </w:tc>
        <w:tc>
          <w:tcPr>
            <w:tcW w:w="886"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D15BF9" w:rsidRPr="00FD445A" w:rsidRDefault="00D15BF9" w:rsidP="00D15BF9">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D15BF9" w:rsidRPr="00FD445A" w:rsidRDefault="00D15BF9" w:rsidP="00D15BF9">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D15BF9" w:rsidRPr="00FD445A" w:rsidRDefault="00D15BF9" w:rsidP="00D15BF9">
            <w:pPr>
              <w:rPr>
                <w:rFonts w:asciiTheme="minorHAnsi" w:hAnsiTheme="minorHAnsi" w:cs="Arial"/>
                <w:color w:val="073763"/>
                <w:sz w:val="18"/>
                <w:szCs w:val="18"/>
              </w:rPr>
            </w:pPr>
            <w:r w:rsidRPr="00FD445A">
              <w:rPr>
                <w:rFonts w:asciiTheme="minorHAnsi" w:hAnsiTheme="minorHAnsi" w:cs="Arial"/>
                <w:color w:val="000000"/>
                <w:sz w:val="18"/>
                <w:szCs w:val="18"/>
              </w:rPr>
              <w:t>WEIGHING PARTY</w:t>
            </w:r>
          </w:p>
        </w:tc>
        <w:tc>
          <w:tcPr>
            <w:tcW w:w="98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D15BF9" w:rsidRPr="00FD445A" w:rsidRDefault="00D15BF9" w:rsidP="00D15BF9">
            <w:pPr>
              <w:rPr>
                <w:rFonts w:asciiTheme="minorHAnsi" w:hAnsiTheme="minorHAnsi" w:cs="Arial"/>
                <w:color w:val="073763"/>
                <w:sz w:val="18"/>
                <w:szCs w:val="18"/>
              </w:rPr>
            </w:pPr>
            <w:r w:rsidRPr="00FD445A">
              <w:rPr>
                <w:rFonts w:asciiTheme="minorHAnsi" w:hAnsiTheme="minorHAnsi" w:cs="Arial"/>
                <w:color w:val="000000"/>
                <w:sz w:val="18"/>
                <w:szCs w:val="18"/>
              </w:rPr>
              <w:t>TERMINAL</w:t>
            </w:r>
          </w:p>
        </w:tc>
        <w:tc>
          <w:tcPr>
            <w:tcW w:w="974"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D15BF9" w:rsidRPr="00FD445A" w:rsidRDefault="00D15BF9" w:rsidP="00D15BF9">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D15BF9" w:rsidRPr="00FD445A" w:rsidRDefault="00D15BF9" w:rsidP="00D15BF9">
            <w:pPr>
              <w:rPr>
                <w:rFonts w:asciiTheme="minorHAnsi" w:hAnsiTheme="minorHAnsi" w:cs="Arial"/>
                <w:color w:val="073763"/>
                <w:sz w:val="18"/>
                <w:szCs w:val="18"/>
              </w:rPr>
            </w:pPr>
            <w:r w:rsidRPr="00FD445A">
              <w:rPr>
                <w:rFonts w:asciiTheme="minorHAnsi" w:hAnsiTheme="minorHAnsi" w:cs="Arial"/>
                <w:color w:val="000000"/>
                <w:sz w:val="18"/>
                <w:szCs w:val="18"/>
              </w:rPr>
              <w:t>CERTIFIED WEIGHING</w:t>
            </w:r>
          </w:p>
        </w:tc>
        <w:tc>
          <w:tcPr>
            <w:tcW w:w="900"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D15BF9" w:rsidRPr="00FD445A" w:rsidRDefault="00D15BF9" w:rsidP="00D15BF9">
            <w:pPr>
              <w:rPr>
                <w:rFonts w:asciiTheme="minorHAnsi" w:hAnsiTheme="minorHAnsi" w:cs="Arial"/>
                <w:color w:val="073763"/>
                <w:sz w:val="18"/>
                <w:szCs w:val="18"/>
              </w:rPr>
            </w:pPr>
            <w:r w:rsidRPr="00FD445A">
              <w:rPr>
                <w:rFonts w:asciiTheme="minorHAnsi" w:hAnsiTheme="minorHAnsi" w:cs="Arial"/>
                <w:color w:val="000000"/>
                <w:sz w:val="18"/>
                <w:szCs w:val="18"/>
              </w:rPr>
              <w:t>CERTIFIED WEIGHING</w:t>
            </w:r>
          </w:p>
        </w:tc>
        <w:tc>
          <w:tcPr>
            <w:tcW w:w="98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D15BF9" w:rsidRPr="00FD445A" w:rsidRDefault="00D15BF9" w:rsidP="00D15BF9">
            <w:pPr>
              <w:rPr>
                <w:rFonts w:asciiTheme="minorHAnsi" w:hAnsiTheme="minorHAnsi" w:cs="Arial"/>
                <w:color w:val="073763"/>
                <w:sz w:val="18"/>
                <w:szCs w:val="18"/>
              </w:rPr>
            </w:pPr>
          </w:p>
        </w:tc>
        <w:tc>
          <w:tcPr>
            <w:tcW w:w="99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D15BF9" w:rsidRPr="00FD445A" w:rsidRDefault="00D15BF9" w:rsidP="00D15BF9">
            <w:pPr>
              <w:rPr>
                <w:rFonts w:asciiTheme="minorHAnsi" w:hAnsiTheme="minorHAnsi" w:cs="Arial"/>
                <w:color w:val="000000"/>
                <w:sz w:val="18"/>
                <w:szCs w:val="18"/>
              </w:rPr>
            </w:pPr>
          </w:p>
        </w:tc>
      </w:tr>
      <w:tr w:rsidR="008D5980"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b/>
                <w:bCs/>
                <w:color w:val="000000"/>
                <w:sz w:val="18"/>
                <w:szCs w:val="18"/>
              </w:rPr>
              <w:t>Carrier</w:t>
            </w:r>
          </w:p>
        </w:tc>
        <w:tc>
          <w:tcPr>
            <w:tcW w:w="886"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Default="008D5980" w:rsidP="008D5980">
            <w:r w:rsidRPr="00ED6B85">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Default="008D5980" w:rsidP="008D5980">
            <w:r w:rsidRPr="00ED6B85">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Default="008D5980" w:rsidP="008D5980">
            <w:r w:rsidRPr="00ED6B85">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Default="008D5980" w:rsidP="008D5980">
            <w:r w:rsidRPr="00ED6B85">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9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r>
      <w:tr w:rsidR="008D5980"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b/>
                <w:bCs/>
                <w:color w:val="000000"/>
                <w:sz w:val="18"/>
                <w:szCs w:val="18"/>
              </w:rPr>
              <w:t>Shipper</w:t>
            </w:r>
          </w:p>
        </w:tc>
        <w:tc>
          <w:tcPr>
            <w:tcW w:w="886"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99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r>
      <w:tr w:rsidR="008D5980"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b/>
                <w:bCs/>
                <w:color w:val="000000"/>
                <w:sz w:val="18"/>
                <w:szCs w:val="18"/>
              </w:rPr>
              <w:t>Forwarder</w:t>
            </w:r>
          </w:p>
        </w:tc>
        <w:tc>
          <w:tcPr>
            <w:tcW w:w="886"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74"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9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r>
      <w:tr w:rsidR="008D5980"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b/>
                <w:bCs/>
                <w:color w:val="000000"/>
                <w:sz w:val="18"/>
                <w:szCs w:val="18"/>
              </w:rPr>
              <w:t>Terminal</w:t>
            </w:r>
          </w:p>
        </w:tc>
        <w:tc>
          <w:tcPr>
            <w:tcW w:w="886"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74"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c>
          <w:tcPr>
            <w:tcW w:w="995" w:type="dxa"/>
            <w:tcBorders>
              <w:top w:val="nil"/>
              <w:left w:val="nil"/>
              <w:bottom w:val="single" w:sz="8" w:space="0" w:color="auto"/>
              <w:right w:val="single" w:sz="8" w:space="0" w:color="auto"/>
            </w:tcBorders>
            <w:shd w:val="clear" w:color="auto" w:fill="FFFFFF" w:themeFill="background1"/>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Pr>
                <w:rFonts w:asciiTheme="minorHAnsi" w:hAnsiTheme="minorHAnsi" w:cs="Arial"/>
                <w:color w:val="000000"/>
                <w:sz w:val="18"/>
                <w:szCs w:val="18"/>
              </w:rPr>
              <w:t>YES</w:t>
            </w:r>
          </w:p>
        </w:tc>
      </w:tr>
      <w:tr w:rsidR="008D5980"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b/>
                <w:bCs/>
                <w:color w:val="000000"/>
                <w:sz w:val="18"/>
                <w:szCs w:val="18"/>
              </w:rPr>
              <w:lastRenderedPageBreak/>
              <w:t>Booking</w:t>
            </w:r>
            <w:r>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Number</w:t>
            </w:r>
          </w:p>
        </w:tc>
        <w:tc>
          <w:tcPr>
            <w:tcW w:w="886"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95" w:type="dxa"/>
            <w:tcBorders>
              <w:top w:val="nil"/>
              <w:left w:val="nil"/>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tcPr>
          <w:p w:rsidR="008D5980" w:rsidRPr="00FD445A" w:rsidRDefault="008D5980" w:rsidP="008D5980">
            <w:pPr>
              <w:rPr>
                <w:rFonts w:asciiTheme="minorHAnsi" w:hAnsiTheme="minorHAnsi" w:cs="Arial"/>
                <w:color w:val="073763"/>
                <w:sz w:val="18"/>
                <w:szCs w:val="18"/>
              </w:rPr>
            </w:pPr>
            <w:r w:rsidRPr="00FD445A">
              <w:rPr>
                <w:rFonts w:asciiTheme="minorHAnsi" w:hAnsiTheme="minorHAnsi" w:cs="Arial"/>
                <w:color w:val="000000"/>
                <w:sz w:val="18"/>
                <w:szCs w:val="18"/>
              </w:rPr>
              <w:t>YES</w:t>
            </w:r>
          </w:p>
        </w:tc>
      </w:tr>
      <w:tr w:rsidR="00767DE4"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000000"/>
                <w:sz w:val="18"/>
                <w:szCs w:val="18"/>
              </w:rPr>
              <w:t>Submitter</w:t>
            </w:r>
            <w:r w:rsidR="008D5980">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Reference</w:t>
            </w:r>
          </w:p>
        </w:tc>
        <w:tc>
          <w:tcPr>
            <w:tcW w:w="88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9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r>
      <w:tr w:rsidR="00767DE4"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000000"/>
                <w:sz w:val="18"/>
                <w:szCs w:val="18"/>
              </w:rPr>
              <w:t>Container</w:t>
            </w:r>
            <w:r w:rsidR="008D5980">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Number</w:t>
            </w:r>
          </w:p>
        </w:tc>
        <w:tc>
          <w:tcPr>
            <w:tcW w:w="886"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9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r>
      <w:tr w:rsidR="00767DE4"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000000"/>
                <w:sz w:val="18"/>
                <w:szCs w:val="18"/>
              </w:rPr>
              <w:t>Verified</w:t>
            </w:r>
            <w:r w:rsidR="008D5980">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Gross</w:t>
            </w:r>
            <w:r w:rsidR="008D5980">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Mass</w:t>
            </w:r>
          </w:p>
        </w:tc>
        <w:tc>
          <w:tcPr>
            <w:tcW w:w="88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9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r>
      <w:tr w:rsidR="00767DE4"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roofErr w:type="spellStart"/>
            <w:r w:rsidRPr="00FD445A">
              <w:rPr>
                <w:rFonts w:asciiTheme="minorHAnsi" w:hAnsiTheme="minorHAnsi" w:cs="Arial"/>
                <w:b/>
                <w:bCs/>
                <w:color w:val="000000"/>
                <w:sz w:val="18"/>
                <w:szCs w:val="18"/>
              </w:rPr>
              <w:t>VerificationDetails</w:t>
            </w:r>
            <w:proofErr w:type="spellEnd"/>
          </w:p>
        </w:tc>
        <w:tc>
          <w:tcPr>
            <w:tcW w:w="886"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9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r>
      <w:tr w:rsidR="00767DE4"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000000"/>
                <w:sz w:val="18"/>
                <w:szCs w:val="18"/>
              </w:rPr>
              <w:t>VGM</w:t>
            </w:r>
            <w:r w:rsidR="00767DE4">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Determination</w:t>
            </w:r>
            <w:r w:rsidR="00767DE4">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Date</w:t>
            </w:r>
            <w:r w:rsidR="00767DE4">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Time</w:t>
            </w:r>
          </w:p>
        </w:tc>
        <w:tc>
          <w:tcPr>
            <w:tcW w:w="88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9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r>
      <w:tr w:rsidR="00767DE4"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000000"/>
                <w:sz w:val="18"/>
                <w:szCs w:val="18"/>
              </w:rPr>
              <w:t>VGM</w:t>
            </w:r>
            <w:r w:rsidR="00767DE4">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Determination</w:t>
            </w:r>
            <w:r w:rsidR="00767DE4">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Location</w:t>
            </w:r>
          </w:p>
        </w:tc>
        <w:tc>
          <w:tcPr>
            <w:tcW w:w="886"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9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r>
      <w:tr w:rsidR="00D15BF9"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r w:rsidRPr="00FD445A">
              <w:rPr>
                <w:rFonts w:asciiTheme="minorHAnsi" w:hAnsiTheme="minorHAnsi" w:cs="Arial"/>
                <w:b/>
                <w:bCs/>
                <w:color w:val="000000"/>
                <w:sz w:val="18"/>
                <w:szCs w:val="18"/>
              </w:rPr>
              <w:t>VGM</w:t>
            </w:r>
            <w:r>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Determination</w:t>
            </w:r>
            <w:r>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Method</w:t>
            </w:r>
          </w:p>
        </w:tc>
        <w:tc>
          <w:tcPr>
            <w:tcW w:w="88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D15BF9" w:rsidRPr="00FD445A" w:rsidRDefault="00D15BF9" w:rsidP="00D15BF9">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tcPr>
          <w:p w:rsidR="00D15BF9" w:rsidRPr="00FD445A" w:rsidRDefault="00D15BF9" w:rsidP="00D15BF9">
            <w:pPr>
              <w:rPr>
                <w:rFonts w:asciiTheme="minorHAnsi" w:hAnsiTheme="minorHAnsi" w:cs="Arial"/>
                <w:color w:val="073763"/>
                <w:sz w:val="18"/>
                <w:szCs w:val="18"/>
              </w:rPr>
            </w:pPr>
            <w:r>
              <w:rPr>
                <w:rFonts w:asciiTheme="minorHAnsi" w:hAnsiTheme="minorHAnsi" w:cs="Arial"/>
                <w:color w:val="073763"/>
                <w:sz w:val="18"/>
                <w:szCs w:val="18"/>
              </w:rPr>
              <w:t>YES</w:t>
            </w:r>
          </w:p>
        </w:tc>
        <w:tc>
          <w:tcPr>
            <w:tcW w:w="99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p>
        </w:tc>
      </w:tr>
      <w:tr w:rsidR="00D15BF9"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EDEDED"/>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r w:rsidRPr="00FD445A">
              <w:rPr>
                <w:rFonts w:asciiTheme="minorHAnsi" w:hAnsiTheme="minorHAnsi" w:cs="Arial"/>
                <w:b/>
                <w:bCs/>
                <w:color w:val="000000"/>
                <w:sz w:val="18"/>
                <w:szCs w:val="18"/>
              </w:rPr>
              <w:t>Certificates</w:t>
            </w:r>
          </w:p>
        </w:tc>
        <w:tc>
          <w:tcPr>
            <w:tcW w:w="886"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EDEDED"/>
          </w:tcPr>
          <w:p w:rsidR="00D15BF9" w:rsidRPr="00FD445A" w:rsidRDefault="00D15BF9" w:rsidP="00B570F4">
            <w:pPr>
              <w:rPr>
                <w:rFonts w:asciiTheme="minorHAnsi" w:hAnsiTheme="minorHAnsi" w:cs="Arial"/>
                <w:color w:val="073763"/>
                <w:sz w:val="18"/>
                <w:szCs w:val="18"/>
              </w:rPr>
            </w:pPr>
            <w:r>
              <w:rPr>
                <w:rFonts w:asciiTheme="minorHAnsi" w:hAnsiTheme="minorHAnsi" w:cs="Arial"/>
                <w:color w:val="073763"/>
                <w:sz w:val="18"/>
                <w:szCs w:val="18"/>
              </w:rPr>
              <w:t>YES</w:t>
            </w:r>
          </w:p>
        </w:tc>
        <w:tc>
          <w:tcPr>
            <w:tcW w:w="99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D15BF9" w:rsidRPr="00FD445A" w:rsidRDefault="00D15BF9" w:rsidP="00B570F4">
            <w:pPr>
              <w:rPr>
                <w:rFonts w:asciiTheme="minorHAnsi" w:hAnsiTheme="minorHAnsi" w:cs="Arial"/>
                <w:color w:val="073763"/>
                <w:sz w:val="18"/>
                <w:szCs w:val="18"/>
              </w:rPr>
            </w:pPr>
          </w:p>
        </w:tc>
      </w:tr>
      <w:tr w:rsidR="00767DE4"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000000"/>
                <w:sz w:val="18"/>
                <w:szCs w:val="18"/>
              </w:rPr>
              <w:t>Shippers</w:t>
            </w:r>
            <w:r w:rsidR="00767DE4">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Reference</w:t>
            </w:r>
            <w:r w:rsidR="00767DE4">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Number</w:t>
            </w:r>
          </w:p>
        </w:tc>
        <w:tc>
          <w:tcPr>
            <w:tcW w:w="88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98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97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99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r>
      <w:tr w:rsidR="00767DE4" w:rsidRPr="00FD445A" w:rsidTr="00D15BF9">
        <w:trPr>
          <w:trHeight w:val="262"/>
        </w:trPr>
        <w:tc>
          <w:tcPr>
            <w:tcW w:w="2164" w:type="dxa"/>
            <w:tcBorders>
              <w:top w:val="nil"/>
              <w:left w:val="single" w:sz="8" w:space="0" w:color="auto"/>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b/>
                <w:bCs/>
                <w:color w:val="000000"/>
                <w:sz w:val="18"/>
                <w:szCs w:val="18"/>
              </w:rPr>
              <w:t>Container</w:t>
            </w:r>
            <w:r w:rsidR="008D5980">
              <w:rPr>
                <w:rFonts w:asciiTheme="minorHAnsi" w:hAnsiTheme="minorHAnsi" w:cs="Arial"/>
                <w:b/>
                <w:bCs/>
                <w:color w:val="000000"/>
                <w:sz w:val="18"/>
                <w:szCs w:val="18"/>
              </w:rPr>
              <w:t xml:space="preserve"> </w:t>
            </w:r>
            <w:r w:rsidRPr="00FD445A">
              <w:rPr>
                <w:rFonts w:asciiTheme="minorHAnsi" w:hAnsiTheme="minorHAnsi" w:cs="Arial"/>
                <w:b/>
                <w:bCs/>
                <w:color w:val="000000"/>
                <w:sz w:val="18"/>
                <w:szCs w:val="18"/>
              </w:rPr>
              <w:t>Details</w:t>
            </w:r>
          </w:p>
        </w:tc>
        <w:tc>
          <w:tcPr>
            <w:tcW w:w="886"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74"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1011"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00"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r w:rsidRPr="00FD445A">
              <w:rPr>
                <w:rFonts w:asciiTheme="minorHAnsi" w:hAnsiTheme="minorHAnsi" w:cs="Arial"/>
                <w:color w:val="000000"/>
                <w:sz w:val="18"/>
                <w:szCs w:val="18"/>
              </w:rPr>
              <w:t>YES</w:t>
            </w:r>
          </w:p>
        </w:tc>
        <w:tc>
          <w:tcPr>
            <w:tcW w:w="98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c>
          <w:tcPr>
            <w:tcW w:w="995" w:type="dxa"/>
            <w:tcBorders>
              <w:top w:val="nil"/>
              <w:left w:val="nil"/>
              <w:bottom w:val="single" w:sz="8" w:space="0" w:color="auto"/>
              <w:right w:val="single" w:sz="8" w:space="0" w:color="auto"/>
            </w:tcBorders>
            <w:shd w:val="clear" w:color="auto" w:fill="EDEDED"/>
            <w:noWrap/>
            <w:tcMar>
              <w:top w:w="0" w:type="dxa"/>
              <w:left w:w="108" w:type="dxa"/>
              <w:bottom w:w="0" w:type="dxa"/>
              <w:right w:w="108" w:type="dxa"/>
            </w:tcMar>
            <w:hideMark/>
          </w:tcPr>
          <w:p w:rsidR="00FD445A" w:rsidRPr="00FD445A" w:rsidRDefault="00FD445A" w:rsidP="00B570F4">
            <w:pPr>
              <w:rPr>
                <w:rFonts w:asciiTheme="minorHAnsi" w:hAnsiTheme="minorHAnsi" w:cs="Arial"/>
                <w:color w:val="073763"/>
                <w:sz w:val="18"/>
                <w:szCs w:val="18"/>
              </w:rPr>
            </w:pPr>
          </w:p>
        </w:tc>
      </w:tr>
    </w:tbl>
    <w:p w:rsidR="001C3645" w:rsidRDefault="001C3645" w:rsidP="00F43EF1">
      <w:pPr>
        <w:pStyle w:val="Heading2"/>
      </w:pPr>
    </w:p>
    <w:p w:rsidR="001C3645" w:rsidRDefault="001C3645" w:rsidP="00F43EF1">
      <w:pPr>
        <w:pStyle w:val="Heading2"/>
      </w:pPr>
    </w:p>
    <w:p w:rsidR="00F43EF1" w:rsidRDefault="00F43EF1" w:rsidP="00F43EF1">
      <w:pPr>
        <w:pStyle w:val="Heading2"/>
      </w:pPr>
      <w:bookmarkStart w:id="7" w:name="_Toc455157309"/>
      <w:r>
        <w:t>Entering Carrier</w:t>
      </w:r>
      <w:r w:rsidR="00575436">
        <w:t xml:space="preserve"> </w:t>
      </w:r>
      <w:r>
        <w:t>notification</w:t>
      </w:r>
      <w:r w:rsidR="00575436">
        <w:t xml:space="preserve"> email address</w:t>
      </w:r>
      <w:bookmarkEnd w:id="7"/>
    </w:p>
    <w:p w:rsidR="00F43EF1" w:rsidRDefault="00B31EED" w:rsidP="00B31EED">
      <w:r>
        <w:rPr>
          <w:noProof/>
          <w:lang w:bidi="ta-IN"/>
        </w:rPr>
        <w:drawing>
          <wp:inline distT="0" distB="0" distL="0" distR="0" wp14:anchorId="64F6ED06" wp14:editId="6FEFE54E">
            <wp:extent cx="6877050" cy="2009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7050" cy="2009775"/>
                    </a:xfrm>
                    <a:prstGeom prst="rect">
                      <a:avLst/>
                    </a:prstGeom>
                    <a:noFill/>
                    <a:ln>
                      <a:noFill/>
                    </a:ln>
                  </pic:spPr>
                </pic:pic>
              </a:graphicData>
            </a:graphic>
          </wp:inline>
        </w:drawing>
      </w:r>
    </w:p>
    <w:p w:rsidR="00B31EED" w:rsidRDefault="00B31EED" w:rsidP="00B31EED"/>
    <w:p w:rsidR="00B31EED" w:rsidRPr="00157907" w:rsidRDefault="00B31EED" w:rsidP="00B31EED">
      <w:pPr>
        <w:rPr>
          <w:rFonts w:asciiTheme="minorHAnsi" w:hAnsiTheme="minorHAnsi"/>
          <w:sz w:val="22"/>
          <w:szCs w:val="22"/>
        </w:rPr>
      </w:pPr>
      <w:r w:rsidRPr="00157907">
        <w:rPr>
          <w:rFonts w:asciiTheme="minorHAnsi" w:hAnsiTheme="minorHAnsi"/>
          <w:sz w:val="22"/>
          <w:szCs w:val="22"/>
        </w:rPr>
        <w:t xml:space="preserve">The above email address field will be populated based on the carrier set up as </w:t>
      </w:r>
      <w:r w:rsidR="00E03C86" w:rsidRPr="00157907">
        <w:rPr>
          <w:rFonts w:asciiTheme="minorHAnsi" w:hAnsiTheme="minorHAnsi"/>
          <w:sz w:val="22"/>
          <w:szCs w:val="22"/>
        </w:rPr>
        <w:t>shown in the below image</w:t>
      </w:r>
      <w:r w:rsidRPr="00157907">
        <w:rPr>
          <w:rFonts w:asciiTheme="minorHAnsi" w:hAnsiTheme="minorHAnsi"/>
          <w:sz w:val="22"/>
          <w:szCs w:val="22"/>
        </w:rPr>
        <w:t>. User can also override the email address. Carrier will send the response to the entered email address along with the email address of user who submitted the VGM.</w:t>
      </w:r>
    </w:p>
    <w:p w:rsidR="00B31EED" w:rsidRDefault="00B31EED" w:rsidP="00B31EED"/>
    <w:p w:rsidR="00B31EED" w:rsidRDefault="00B31EED" w:rsidP="00B31EED">
      <w:r>
        <w:rPr>
          <w:noProof/>
          <w:lang w:bidi="ta-IN"/>
        </w:rPr>
        <w:drawing>
          <wp:inline distT="0" distB="0" distL="0" distR="0" wp14:anchorId="613CD147" wp14:editId="75357904">
            <wp:extent cx="6867525" cy="2409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7525" cy="2409825"/>
                    </a:xfrm>
                    <a:prstGeom prst="rect">
                      <a:avLst/>
                    </a:prstGeom>
                    <a:noFill/>
                    <a:ln>
                      <a:noFill/>
                    </a:ln>
                  </pic:spPr>
                </pic:pic>
              </a:graphicData>
            </a:graphic>
          </wp:inline>
        </w:drawing>
      </w:r>
    </w:p>
    <w:p w:rsidR="00567A63" w:rsidRDefault="00567A63" w:rsidP="00DF08EA">
      <w:pPr>
        <w:pStyle w:val="Heading2"/>
      </w:pPr>
    </w:p>
    <w:p w:rsidR="00DF08EA" w:rsidRDefault="00DF08EA" w:rsidP="00DF08EA">
      <w:pPr>
        <w:pStyle w:val="Heading2"/>
      </w:pPr>
      <w:bookmarkStart w:id="8" w:name="_Toc455157310"/>
      <w:r>
        <w:t>Submitting the Container VGM record to the Carrier</w:t>
      </w:r>
      <w:bookmarkEnd w:id="8"/>
    </w:p>
    <w:p w:rsidR="00FD445A" w:rsidRPr="00FD445A" w:rsidRDefault="00FD445A" w:rsidP="00FD445A">
      <w:pPr>
        <w:shd w:val="clear" w:color="auto" w:fill="FFFFFF"/>
        <w:rPr>
          <w:rFonts w:ascii="Georgia" w:hAnsi="Georgia"/>
          <w:color w:val="073763"/>
          <w:sz w:val="24"/>
          <w:szCs w:val="24"/>
        </w:rPr>
      </w:pPr>
      <w:r w:rsidRPr="00FD445A">
        <w:rPr>
          <w:rFonts w:ascii="Georgia" w:hAnsi="Georgia"/>
          <w:color w:val="073763"/>
          <w:sz w:val="24"/>
          <w:szCs w:val="24"/>
        </w:rPr>
        <w:t> </w:t>
      </w:r>
    </w:p>
    <w:p w:rsidR="00661020" w:rsidRDefault="00D15BF9" w:rsidP="00FD7376">
      <w:pPr>
        <w:tabs>
          <w:tab w:val="left" w:pos="0"/>
        </w:tabs>
        <w:spacing w:before="6" w:line="260" w:lineRule="exact"/>
        <w:rPr>
          <w:rFonts w:asciiTheme="minorHAnsi" w:hAnsiTheme="minorHAnsi"/>
          <w:sz w:val="22"/>
          <w:szCs w:val="22"/>
        </w:rPr>
      </w:pPr>
      <w:r>
        <w:rPr>
          <w:rFonts w:asciiTheme="minorHAnsi" w:hAnsiTheme="minorHAnsi"/>
          <w:sz w:val="22"/>
          <w:szCs w:val="22"/>
        </w:rPr>
        <w:t xml:space="preserve">④ Next, select the Container that is to be submitted to the Carrier by clicking on the Verified Checkbox and the Select Radio button.  </w:t>
      </w:r>
    </w:p>
    <w:p w:rsidR="00661020" w:rsidRDefault="00661020" w:rsidP="00661020">
      <w:pPr>
        <w:pStyle w:val="ListParagraph"/>
        <w:numPr>
          <w:ilvl w:val="0"/>
          <w:numId w:val="42"/>
        </w:numPr>
        <w:tabs>
          <w:tab w:val="left" w:pos="0"/>
        </w:tabs>
        <w:spacing w:before="6" w:line="260" w:lineRule="exact"/>
        <w:rPr>
          <w:rFonts w:asciiTheme="minorHAnsi" w:hAnsiTheme="minorHAnsi"/>
          <w:sz w:val="22"/>
          <w:szCs w:val="22"/>
        </w:rPr>
      </w:pPr>
      <w:r>
        <w:rPr>
          <w:rFonts w:asciiTheme="minorHAnsi" w:hAnsiTheme="minorHAnsi"/>
          <w:sz w:val="22"/>
          <w:szCs w:val="22"/>
        </w:rPr>
        <w:t>Select – Selects the Container to send the VGM EDI message.</w:t>
      </w:r>
    </w:p>
    <w:p w:rsidR="00661020" w:rsidRDefault="00661020" w:rsidP="00661020">
      <w:pPr>
        <w:pStyle w:val="ListParagraph"/>
        <w:numPr>
          <w:ilvl w:val="0"/>
          <w:numId w:val="42"/>
        </w:numPr>
        <w:tabs>
          <w:tab w:val="left" w:pos="0"/>
        </w:tabs>
        <w:spacing w:before="6" w:line="260" w:lineRule="exact"/>
        <w:rPr>
          <w:rFonts w:asciiTheme="minorHAnsi" w:hAnsiTheme="minorHAnsi"/>
          <w:sz w:val="22"/>
          <w:szCs w:val="22"/>
        </w:rPr>
      </w:pPr>
      <w:r>
        <w:rPr>
          <w:rFonts w:asciiTheme="minorHAnsi" w:hAnsiTheme="minorHAnsi"/>
          <w:sz w:val="22"/>
          <w:szCs w:val="22"/>
        </w:rPr>
        <w:t xml:space="preserve">Verified – Must be checked before VGM EDI can be submitted for the Container signifying that the Gross Mass has been verified. </w:t>
      </w:r>
    </w:p>
    <w:p w:rsidR="00F3536F" w:rsidRDefault="00661020" w:rsidP="00661020">
      <w:pPr>
        <w:pStyle w:val="ListParagraph"/>
        <w:numPr>
          <w:ilvl w:val="0"/>
          <w:numId w:val="42"/>
        </w:numPr>
        <w:tabs>
          <w:tab w:val="left" w:pos="0"/>
        </w:tabs>
        <w:spacing w:before="6" w:line="260" w:lineRule="exact"/>
        <w:rPr>
          <w:rFonts w:asciiTheme="minorHAnsi" w:hAnsiTheme="minorHAnsi"/>
          <w:sz w:val="22"/>
          <w:szCs w:val="22"/>
        </w:rPr>
      </w:pPr>
      <w:r>
        <w:rPr>
          <w:rFonts w:asciiTheme="minorHAnsi" w:hAnsiTheme="minorHAnsi"/>
          <w:sz w:val="22"/>
          <w:szCs w:val="22"/>
        </w:rPr>
        <w:t xml:space="preserve">SOC - </w:t>
      </w:r>
      <w:r w:rsidR="00D15BF9" w:rsidRPr="00661020">
        <w:rPr>
          <w:rFonts w:asciiTheme="minorHAnsi" w:hAnsiTheme="minorHAnsi"/>
          <w:sz w:val="22"/>
          <w:szCs w:val="22"/>
        </w:rPr>
        <w:t>If the Container is a Shipper Owned Container, then click on the SOC radio button.</w:t>
      </w:r>
    </w:p>
    <w:p w:rsidR="00661020" w:rsidRDefault="00661020" w:rsidP="00661020">
      <w:pPr>
        <w:pStyle w:val="ListParagraph"/>
        <w:numPr>
          <w:ilvl w:val="0"/>
          <w:numId w:val="42"/>
        </w:numPr>
        <w:tabs>
          <w:tab w:val="left" w:pos="0"/>
        </w:tabs>
        <w:spacing w:before="6" w:line="260" w:lineRule="exact"/>
        <w:rPr>
          <w:rFonts w:asciiTheme="minorHAnsi" w:hAnsiTheme="minorHAnsi"/>
          <w:sz w:val="22"/>
          <w:szCs w:val="22"/>
          <w:highlight w:val="yellow"/>
        </w:rPr>
      </w:pPr>
      <w:r w:rsidRPr="00661020">
        <w:rPr>
          <w:rFonts w:asciiTheme="minorHAnsi" w:hAnsiTheme="minorHAnsi"/>
          <w:sz w:val="22"/>
          <w:szCs w:val="22"/>
          <w:highlight w:val="yellow"/>
        </w:rPr>
        <w:t xml:space="preserve">Load VGM </w:t>
      </w:r>
      <w:proofErr w:type="gramStart"/>
      <w:r w:rsidRPr="00661020">
        <w:rPr>
          <w:rFonts w:asciiTheme="minorHAnsi" w:hAnsiTheme="minorHAnsi"/>
          <w:sz w:val="22"/>
          <w:szCs w:val="22"/>
          <w:highlight w:val="yellow"/>
        </w:rPr>
        <w:t>- ?</w:t>
      </w:r>
      <w:proofErr w:type="gramEnd"/>
    </w:p>
    <w:p w:rsidR="00661020" w:rsidRPr="00661020" w:rsidRDefault="00661020" w:rsidP="00661020">
      <w:pPr>
        <w:pStyle w:val="ListParagraph"/>
        <w:numPr>
          <w:ilvl w:val="0"/>
          <w:numId w:val="42"/>
        </w:numPr>
        <w:tabs>
          <w:tab w:val="left" w:pos="0"/>
        </w:tabs>
        <w:spacing w:before="6" w:line="260" w:lineRule="exact"/>
        <w:rPr>
          <w:rFonts w:asciiTheme="minorHAnsi" w:hAnsiTheme="minorHAnsi"/>
          <w:sz w:val="22"/>
          <w:szCs w:val="22"/>
        </w:rPr>
      </w:pPr>
      <w:r>
        <w:rPr>
          <w:rFonts w:asciiTheme="minorHAnsi" w:hAnsiTheme="minorHAnsi"/>
          <w:noProof/>
          <w:sz w:val="22"/>
          <w:szCs w:val="22"/>
          <w:lang w:bidi="ta-IN"/>
        </w:rPr>
        <w:drawing>
          <wp:inline distT="0" distB="0" distL="0" distR="0">
            <wp:extent cx="295275" cy="19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Pr>
          <w:rFonts w:asciiTheme="minorHAnsi" w:hAnsiTheme="minorHAnsi"/>
          <w:sz w:val="22"/>
          <w:szCs w:val="22"/>
        </w:rPr>
        <w:t xml:space="preserve"> - This button will display the XML code that will be transmitted to the Carrier.</w:t>
      </w:r>
    </w:p>
    <w:p w:rsidR="00661020" w:rsidRDefault="00661020" w:rsidP="00FD7376">
      <w:pPr>
        <w:tabs>
          <w:tab w:val="left" w:pos="0"/>
        </w:tabs>
        <w:spacing w:before="6" w:line="260" w:lineRule="exact"/>
        <w:rPr>
          <w:rFonts w:asciiTheme="minorHAnsi" w:hAnsiTheme="minorHAnsi"/>
          <w:sz w:val="22"/>
          <w:szCs w:val="22"/>
        </w:rPr>
      </w:pPr>
      <w:r>
        <w:rPr>
          <w:rFonts w:asciiTheme="minorHAnsi" w:hAnsiTheme="minorHAnsi"/>
          <w:noProof/>
          <w:sz w:val="22"/>
          <w:szCs w:val="22"/>
          <w:lang w:bidi="ta-IN"/>
        </w:rPr>
        <mc:AlternateContent>
          <mc:Choice Requires="wps">
            <w:drawing>
              <wp:anchor distT="0" distB="0" distL="114300" distR="114300" simplePos="0" relativeHeight="251844608" behindDoc="0" locked="0" layoutInCell="1" allowOverlap="1" wp14:anchorId="4BE04711" wp14:editId="7613465E">
                <wp:simplePos x="0" y="0"/>
                <wp:positionH relativeFrom="column">
                  <wp:posOffset>0</wp:posOffset>
                </wp:positionH>
                <wp:positionV relativeFrom="paragraph">
                  <wp:posOffset>280670</wp:posOffset>
                </wp:positionV>
                <wp:extent cx="115252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15252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23118" id="Rectangle 3" o:spid="_x0000_s1026" style="position:absolute;margin-left:0;margin-top:22.1pt;width:90.75pt;height:25.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" filled="f" strokecolor="red" strokeweight="2pt"/>
            </w:pict>
          </mc:Fallback>
        </mc:AlternateContent>
      </w:r>
      <w:r>
        <w:rPr>
          <w:rFonts w:asciiTheme="minorHAnsi" w:hAnsiTheme="minorHAnsi"/>
          <w:noProof/>
          <w:sz w:val="22"/>
          <w:szCs w:val="22"/>
          <w:lang w:bidi="ta-IN"/>
        </w:rPr>
        <w:drawing>
          <wp:anchor distT="0" distB="0" distL="114300" distR="114300" simplePos="0" relativeHeight="251843584" behindDoc="0" locked="0" layoutInCell="1" allowOverlap="1" wp14:anchorId="5C7F7344" wp14:editId="2075DFEE">
            <wp:simplePos x="0" y="0"/>
            <wp:positionH relativeFrom="column">
              <wp:posOffset>0</wp:posOffset>
            </wp:positionH>
            <wp:positionV relativeFrom="paragraph">
              <wp:posOffset>227965</wp:posOffset>
            </wp:positionV>
            <wp:extent cx="6848475" cy="6858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8475" cy="685800"/>
                    </a:xfrm>
                    <a:prstGeom prst="rect">
                      <a:avLst/>
                    </a:prstGeom>
                    <a:noFill/>
                    <a:ln>
                      <a:noFill/>
                    </a:ln>
                  </pic:spPr>
                </pic:pic>
              </a:graphicData>
            </a:graphic>
          </wp:anchor>
        </w:drawing>
      </w:r>
    </w:p>
    <w:p w:rsidR="00661020" w:rsidRDefault="00661020" w:rsidP="00FD7376">
      <w:pPr>
        <w:tabs>
          <w:tab w:val="left" w:pos="0"/>
        </w:tabs>
        <w:spacing w:before="6" w:line="260" w:lineRule="exact"/>
        <w:rPr>
          <w:rFonts w:asciiTheme="minorHAnsi" w:hAnsiTheme="minorHAnsi"/>
          <w:sz w:val="22"/>
          <w:szCs w:val="22"/>
        </w:rPr>
      </w:pPr>
    </w:p>
    <w:p w:rsidR="00661020" w:rsidRDefault="00661020" w:rsidP="00FD7376">
      <w:pPr>
        <w:tabs>
          <w:tab w:val="left" w:pos="0"/>
        </w:tabs>
        <w:spacing w:before="6" w:line="260" w:lineRule="exact"/>
        <w:rPr>
          <w:rFonts w:asciiTheme="minorHAnsi" w:hAnsiTheme="minorHAnsi"/>
          <w:sz w:val="22"/>
          <w:szCs w:val="22"/>
        </w:rPr>
      </w:pPr>
      <w:r>
        <w:rPr>
          <w:rFonts w:asciiTheme="minorHAnsi" w:hAnsiTheme="minorHAnsi"/>
          <w:sz w:val="22"/>
          <w:szCs w:val="22"/>
        </w:rPr>
        <w:t xml:space="preserve">⑤ Press the </w:t>
      </w:r>
      <w:r>
        <w:rPr>
          <w:rFonts w:asciiTheme="minorHAnsi" w:hAnsiTheme="minorHAnsi"/>
          <w:noProof/>
          <w:sz w:val="22"/>
          <w:szCs w:val="22"/>
          <w:lang w:bidi="ta-IN"/>
        </w:rPr>
        <w:drawing>
          <wp:inline distT="0" distB="0" distL="0" distR="0" wp14:anchorId="651C7A56" wp14:editId="108E1D05">
            <wp:extent cx="619125" cy="190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 cy="190500"/>
                    </a:xfrm>
                    <a:prstGeom prst="rect">
                      <a:avLst/>
                    </a:prstGeom>
                    <a:noFill/>
                    <a:ln>
                      <a:noFill/>
                    </a:ln>
                  </pic:spPr>
                </pic:pic>
              </a:graphicData>
            </a:graphic>
          </wp:inline>
        </w:drawing>
      </w:r>
      <w:r>
        <w:rPr>
          <w:rFonts w:asciiTheme="minorHAnsi" w:hAnsiTheme="minorHAnsi"/>
          <w:sz w:val="22"/>
          <w:szCs w:val="22"/>
        </w:rPr>
        <w:t xml:space="preserve"> button to submit the Container VGM message to the Carrier.</w:t>
      </w:r>
    </w:p>
    <w:p w:rsidR="00DB2432" w:rsidRDefault="00DB2432" w:rsidP="00FD7376">
      <w:pPr>
        <w:tabs>
          <w:tab w:val="left" w:pos="0"/>
        </w:tabs>
        <w:spacing w:before="6" w:line="260" w:lineRule="exact"/>
        <w:rPr>
          <w:rFonts w:asciiTheme="minorHAnsi" w:hAnsiTheme="minorHAnsi"/>
          <w:sz w:val="22"/>
          <w:szCs w:val="22"/>
        </w:rPr>
      </w:pPr>
      <w:r>
        <w:rPr>
          <w:rFonts w:asciiTheme="minorHAnsi" w:hAnsiTheme="minorHAnsi"/>
          <w:noProof/>
          <w:sz w:val="22"/>
          <w:szCs w:val="22"/>
          <w:lang w:bidi="ta-IN"/>
        </w:rPr>
        <mc:AlternateContent>
          <mc:Choice Requires="wps">
            <w:drawing>
              <wp:anchor distT="0" distB="0" distL="114300" distR="114300" simplePos="0" relativeHeight="251849728" behindDoc="0" locked="0" layoutInCell="1" allowOverlap="1" wp14:anchorId="64320FDA" wp14:editId="6F9719E6">
                <wp:simplePos x="0" y="0"/>
                <wp:positionH relativeFrom="column">
                  <wp:posOffset>3028950</wp:posOffset>
                </wp:positionH>
                <wp:positionV relativeFrom="paragraph">
                  <wp:posOffset>666115</wp:posOffset>
                </wp:positionV>
                <wp:extent cx="590550" cy="238125"/>
                <wp:effectExtent l="0" t="0" r="19050" b="28575"/>
                <wp:wrapNone/>
                <wp:docPr id="11" name="Oval 11"/>
                <wp:cNvGraphicFramePr/>
                <a:graphic xmlns:a="http://schemas.openxmlformats.org/drawingml/2006/main">
                  <a:graphicData uri="http://schemas.microsoft.com/office/word/2010/wordprocessingShape">
                    <wps:wsp>
                      <wps:cNvSpPr/>
                      <wps:spPr>
                        <a:xfrm>
                          <a:off x="0" y="0"/>
                          <a:ext cx="59055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49AAB" id="Oval 11" o:spid="_x0000_s1026" style="position:absolute;margin-left:238.5pt;margin-top:52.45pt;width:46.5pt;height:18.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" filled="f" strokecolor="red" strokeweight="2pt"/>
            </w:pict>
          </mc:Fallback>
        </mc:AlternateContent>
      </w:r>
      <w:r>
        <w:rPr>
          <w:rFonts w:asciiTheme="minorHAnsi" w:hAnsiTheme="minorHAnsi"/>
          <w:noProof/>
          <w:sz w:val="22"/>
          <w:szCs w:val="22"/>
          <w:lang w:bidi="ta-IN"/>
        </w:rPr>
        <w:drawing>
          <wp:anchor distT="0" distB="0" distL="114300" distR="114300" simplePos="0" relativeHeight="251847680" behindDoc="0" locked="0" layoutInCell="1" allowOverlap="1" wp14:anchorId="12C9887D" wp14:editId="5885E7AB">
            <wp:simplePos x="0" y="0"/>
            <wp:positionH relativeFrom="column">
              <wp:posOffset>19050</wp:posOffset>
            </wp:positionH>
            <wp:positionV relativeFrom="paragraph">
              <wp:posOffset>228600</wp:posOffset>
            </wp:positionV>
            <wp:extent cx="6848475" cy="6858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8475" cy="685800"/>
                    </a:xfrm>
                    <a:prstGeom prst="rect">
                      <a:avLst/>
                    </a:prstGeom>
                    <a:noFill/>
                    <a:ln>
                      <a:noFill/>
                    </a:ln>
                  </pic:spPr>
                </pic:pic>
              </a:graphicData>
            </a:graphic>
          </wp:anchor>
        </w:drawing>
      </w:r>
    </w:p>
    <w:p w:rsidR="00DB2432" w:rsidRPr="00DB2432" w:rsidRDefault="00DB2432" w:rsidP="00DB2432">
      <w:pPr>
        <w:tabs>
          <w:tab w:val="left" w:pos="0"/>
        </w:tabs>
        <w:spacing w:before="6" w:line="260" w:lineRule="exact"/>
        <w:rPr>
          <w:rFonts w:asciiTheme="minorHAnsi" w:hAnsiTheme="minorHAnsi"/>
          <w:color w:val="FF0000"/>
          <w:sz w:val="22"/>
          <w:szCs w:val="22"/>
        </w:rPr>
      </w:pPr>
      <w:r w:rsidRPr="00DB2432">
        <w:rPr>
          <w:rFonts w:asciiTheme="minorHAnsi" w:hAnsiTheme="minorHAnsi"/>
          <w:color w:val="FF0000"/>
          <w:sz w:val="22"/>
          <w:szCs w:val="22"/>
        </w:rPr>
        <w:t>NOTE:  You will need to submit each Container separately to the Carrier, one at a time.</w:t>
      </w:r>
    </w:p>
    <w:p w:rsidR="00D15BF9" w:rsidRDefault="00D15BF9" w:rsidP="00FD7376">
      <w:pPr>
        <w:tabs>
          <w:tab w:val="left" w:pos="0"/>
        </w:tabs>
        <w:spacing w:before="6" w:line="260" w:lineRule="exact"/>
        <w:rPr>
          <w:rFonts w:asciiTheme="minorHAnsi" w:hAnsiTheme="minorHAnsi"/>
          <w:sz w:val="22"/>
          <w:szCs w:val="22"/>
        </w:rPr>
      </w:pPr>
    </w:p>
    <w:p w:rsidR="00DF08EA" w:rsidRDefault="00DF08EA" w:rsidP="00FD7376">
      <w:pPr>
        <w:tabs>
          <w:tab w:val="left" w:pos="0"/>
        </w:tabs>
        <w:spacing w:before="6" w:line="260" w:lineRule="exact"/>
        <w:rPr>
          <w:rFonts w:asciiTheme="minorHAnsi" w:hAnsiTheme="minorHAnsi"/>
          <w:sz w:val="22"/>
          <w:szCs w:val="22"/>
        </w:rPr>
      </w:pPr>
      <w:r>
        <w:rPr>
          <w:rFonts w:asciiTheme="minorHAnsi" w:hAnsiTheme="minorHAnsi"/>
          <w:noProof/>
          <w:sz w:val="22"/>
          <w:szCs w:val="22"/>
          <w:lang w:bidi="ta-IN"/>
        </w:rPr>
        <mc:AlternateContent>
          <mc:Choice Requires="wps">
            <w:drawing>
              <wp:anchor distT="0" distB="0" distL="114300" distR="114300" simplePos="0" relativeHeight="251854848" behindDoc="0" locked="0" layoutInCell="1" allowOverlap="1" wp14:anchorId="448AF374" wp14:editId="21AA85AE">
                <wp:simplePos x="0" y="0"/>
                <wp:positionH relativeFrom="column">
                  <wp:posOffset>3190240</wp:posOffset>
                </wp:positionH>
                <wp:positionV relativeFrom="paragraph">
                  <wp:posOffset>1426845</wp:posOffset>
                </wp:positionV>
                <wp:extent cx="447675" cy="190500"/>
                <wp:effectExtent l="0" t="0" r="28575" b="19050"/>
                <wp:wrapNone/>
                <wp:docPr id="17" name="Oval 17"/>
                <wp:cNvGraphicFramePr/>
                <a:graphic xmlns:a="http://schemas.openxmlformats.org/drawingml/2006/main">
                  <a:graphicData uri="http://schemas.microsoft.com/office/word/2010/wordprocessingShape">
                    <wps:wsp>
                      <wps:cNvSpPr/>
                      <wps:spPr>
                        <a:xfrm>
                          <a:off x="0" y="0"/>
                          <a:ext cx="44767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C09CF" id="Oval 17" o:spid="_x0000_s1026" style="position:absolute;margin-left:251.2pt;margin-top:112.35pt;width:35.25pt;height: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" filled="f" strokecolor="red" strokeweight="2pt"/>
            </w:pict>
          </mc:Fallback>
        </mc:AlternateContent>
      </w:r>
      <w:r>
        <w:rPr>
          <w:rFonts w:asciiTheme="minorHAnsi" w:hAnsiTheme="minorHAnsi"/>
          <w:noProof/>
          <w:sz w:val="22"/>
          <w:szCs w:val="22"/>
          <w:lang w:bidi="ta-IN"/>
        </w:rPr>
        <mc:AlternateContent>
          <mc:Choice Requires="wps">
            <w:drawing>
              <wp:anchor distT="0" distB="0" distL="114300" distR="114300" simplePos="0" relativeHeight="251852800" behindDoc="0" locked="0" layoutInCell="1" allowOverlap="1" wp14:anchorId="7201AA1F" wp14:editId="44E86644">
                <wp:simplePos x="0" y="0"/>
                <wp:positionH relativeFrom="column">
                  <wp:posOffset>4181475</wp:posOffset>
                </wp:positionH>
                <wp:positionV relativeFrom="paragraph">
                  <wp:posOffset>1036320</wp:posOffset>
                </wp:positionV>
                <wp:extent cx="619125" cy="3238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61912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1E7C23" id="Rectangle 16" o:spid="_x0000_s1026" style="position:absolute;margin-left:329.25pt;margin-top:81.6pt;width:48.75pt;height:25.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0vBmAIAAIYFAAAOAAAAZHJzL2Uyb0RvYy54bWysVN9PGzEMfp+0/yHK+7heo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" filled="f" strokecolor="red" strokeweight="2pt"/>
            </w:pict>
          </mc:Fallback>
        </mc:AlternateContent>
      </w:r>
      <w:r>
        <w:rPr>
          <w:rFonts w:asciiTheme="minorHAnsi" w:hAnsiTheme="minorHAnsi"/>
          <w:noProof/>
          <w:sz w:val="22"/>
          <w:szCs w:val="22"/>
          <w:lang w:bidi="ta-IN"/>
        </w:rPr>
        <w:drawing>
          <wp:anchor distT="0" distB="0" distL="114300" distR="114300" simplePos="0" relativeHeight="251850752" behindDoc="0" locked="0" layoutInCell="1" allowOverlap="1" wp14:anchorId="52D8E6BC" wp14:editId="6618890B">
            <wp:simplePos x="0" y="0"/>
            <wp:positionH relativeFrom="column">
              <wp:posOffset>19050</wp:posOffset>
            </wp:positionH>
            <wp:positionV relativeFrom="paragraph">
              <wp:posOffset>326390</wp:posOffset>
            </wp:positionV>
            <wp:extent cx="6848475" cy="13430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475" cy="1343025"/>
                    </a:xfrm>
                    <a:prstGeom prst="rect">
                      <a:avLst/>
                    </a:prstGeom>
                    <a:noFill/>
                    <a:ln>
                      <a:noFill/>
                    </a:ln>
                  </pic:spPr>
                </pic:pic>
              </a:graphicData>
            </a:graphic>
          </wp:anchor>
        </w:drawing>
      </w:r>
      <w:r w:rsidR="00DB2432">
        <w:rPr>
          <w:rFonts w:asciiTheme="minorHAnsi" w:hAnsiTheme="minorHAnsi"/>
          <w:sz w:val="22"/>
          <w:szCs w:val="22"/>
        </w:rPr>
        <w:t xml:space="preserve">⑥ Once the Container has been submitted the State of </w:t>
      </w:r>
      <w:r>
        <w:rPr>
          <w:rFonts w:asciiTheme="minorHAnsi" w:hAnsiTheme="minorHAnsi"/>
          <w:sz w:val="22"/>
          <w:szCs w:val="22"/>
        </w:rPr>
        <w:t xml:space="preserve">Container will change from NEW to ORIGINAL as shown below.  </w:t>
      </w:r>
    </w:p>
    <w:p w:rsidR="00DF08EA" w:rsidRDefault="00DF08EA" w:rsidP="00FD7376">
      <w:pPr>
        <w:tabs>
          <w:tab w:val="left" w:pos="0"/>
        </w:tabs>
        <w:spacing w:before="6" w:line="260" w:lineRule="exact"/>
        <w:rPr>
          <w:rFonts w:asciiTheme="minorHAnsi" w:hAnsiTheme="minorHAnsi"/>
          <w:sz w:val="22"/>
          <w:szCs w:val="22"/>
        </w:rPr>
      </w:pPr>
    </w:p>
    <w:p w:rsidR="00DF08EA" w:rsidRDefault="00DF08EA" w:rsidP="00FD7376">
      <w:pPr>
        <w:tabs>
          <w:tab w:val="left" w:pos="0"/>
        </w:tabs>
        <w:spacing w:before="6" w:line="260" w:lineRule="exact"/>
        <w:rPr>
          <w:rFonts w:asciiTheme="minorHAnsi" w:hAnsiTheme="minorHAnsi"/>
          <w:sz w:val="22"/>
          <w:szCs w:val="22"/>
        </w:rPr>
      </w:pPr>
    </w:p>
    <w:p w:rsidR="00DF08EA" w:rsidRDefault="00DF08EA" w:rsidP="00FD7376">
      <w:pPr>
        <w:tabs>
          <w:tab w:val="left" w:pos="0"/>
        </w:tabs>
        <w:spacing w:before="6" w:line="260" w:lineRule="exact"/>
        <w:rPr>
          <w:rFonts w:asciiTheme="minorHAnsi" w:hAnsiTheme="minorHAnsi"/>
          <w:sz w:val="22"/>
          <w:szCs w:val="22"/>
        </w:rPr>
      </w:pPr>
    </w:p>
    <w:p w:rsidR="00DF08EA" w:rsidRDefault="00DF08EA" w:rsidP="00FD7376">
      <w:pPr>
        <w:tabs>
          <w:tab w:val="left" w:pos="0"/>
        </w:tabs>
        <w:spacing w:before="6" w:line="260" w:lineRule="exact"/>
        <w:rPr>
          <w:rFonts w:asciiTheme="minorHAnsi" w:hAnsiTheme="minorHAnsi"/>
          <w:sz w:val="22"/>
          <w:szCs w:val="22"/>
        </w:rPr>
      </w:pPr>
    </w:p>
    <w:p w:rsidR="00DB2432" w:rsidRDefault="00DF08EA" w:rsidP="00FD7376">
      <w:pPr>
        <w:tabs>
          <w:tab w:val="left" w:pos="0"/>
        </w:tabs>
        <w:spacing w:before="6" w:line="260" w:lineRule="exact"/>
        <w:rPr>
          <w:rFonts w:asciiTheme="minorHAnsi" w:hAnsiTheme="minorHAnsi"/>
          <w:sz w:val="22"/>
          <w:szCs w:val="22"/>
        </w:rPr>
      </w:pPr>
      <w:r>
        <w:rPr>
          <w:rFonts w:asciiTheme="minorHAnsi" w:hAnsiTheme="minorHAnsi"/>
          <w:sz w:val="22"/>
          <w:szCs w:val="22"/>
        </w:rPr>
        <w:t xml:space="preserve">Also when that Container is selected again, the Button will change from </w:t>
      </w:r>
      <w:r>
        <w:rPr>
          <w:rFonts w:asciiTheme="minorHAnsi" w:hAnsiTheme="minorHAnsi"/>
          <w:noProof/>
          <w:sz w:val="22"/>
          <w:szCs w:val="22"/>
          <w:lang w:bidi="ta-IN"/>
        </w:rPr>
        <w:drawing>
          <wp:inline distT="0" distB="0" distL="0" distR="0" wp14:anchorId="21D1F0E6" wp14:editId="0E13678C">
            <wp:extent cx="61912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 cy="190500"/>
                    </a:xfrm>
                    <a:prstGeom prst="rect">
                      <a:avLst/>
                    </a:prstGeom>
                    <a:noFill/>
                    <a:ln>
                      <a:noFill/>
                    </a:ln>
                  </pic:spPr>
                </pic:pic>
              </a:graphicData>
            </a:graphic>
          </wp:inline>
        </w:drawing>
      </w:r>
      <w:r>
        <w:rPr>
          <w:rFonts w:asciiTheme="minorHAnsi" w:hAnsiTheme="minorHAnsi"/>
          <w:sz w:val="22"/>
          <w:szCs w:val="22"/>
        </w:rPr>
        <w:t xml:space="preserve"> to </w:t>
      </w:r>
      <w:r>
        <w:rPr>
          <w:rFonts w:asciiTheme="minorHAnsi" w:hAnsiTheme="minorHAnsi"/>
          <w:noProof/>
          <w:sz w:val="22"/>
          <w:szCs w:val="22"/>
          <w:lang w:bidi="ta-IN"/>
        </w:rPr>
        <w:drawing>
          <wp:inline distT="0" distB="0" distL="0" distR="0" wp14:anchorId="19781DFC" wp14:editId="302301E6">
            <wp:extent cx="428625" cy="200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200025"/>
                    </a:xfrm>
                    <a:prstGeom prst="rect">
                      <a:avLst/>
                    </a:prstGeom>
                    <a:noFill/>
                    <a:ln>
                      <a:noFill/>
                    </a:ln>
                  </pic:spPr>
                </pic:pic>
              </a:graphicData>
            </a:graphic>
          </wp:inline>
        </w:drawing>
      </w:r>
      <w:r>
        <w:rPr>
          <w:rFonts w:asciiTheme="minorHAnsi" w:hAnsiTheme="minorHAnsi"/>
          <w:sz w:val="22"/>
          <w:szCs w:val="22"/>
        </w:rPr>
        <w:t xml:space="preserve">.  If you need to resend the VGM record for that Container, you will need to go into the CONTAINER TAB and change the Weight, then return to the VGM screen and press the </w:t>
      </w:r>
      <w:r>
        <w:rPr>
          <w:rFonts w:asciiTheme="minorHAnsi" w:hAnsiTheme="minorHAnsi"/>
          <w:noProof/>
          <w:sz w:val="22"/>
          <w:szCs w:val="22"/>
          <w:lang w:bidi="ta-IN"/>
        </w:rPr>
        <w:drawing>
          <wp:inline distT="0" distB="0" distL="0" distR="0" wp14:anchorId="4A0C949E" wp14:editId="5FAE56DA">
            <wp:extent cx="42862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200025"/>
                    </a:xfrm>
                    <a:prstGeom prst="rect">
                      <a:avLst/>
                    </a:prstGeom>
                    <a:noFill/>
                    <a:ln>
                      <a:noFill/>
                    </a:ln>
                  </pic:spPr>
                </pic:pic>
              </a:graphicData>
            </a:graphic>
          </wp:inline>
        </w:drawing>
      </w:r>
      <w:r>
        <w:rPr>
          <w:rFonts w:asciiTheme="minorHAnsi" w:hAnsiTheme="minorHAnsi"/>
          <w:sz w:val="22"/>
          <w:szCs w:val="22"/>
        </w:rPr>
        <w:t xml:space="preserve"> button to resubmit the new Weight.</w:t>
      </w:r>
    </w:p>
    <w:p w:rsidR="00DF08EA" w:rsidRDefault="00DF08EA" w:rsidP="00FD7376">
      <w:pPr>
        <w:tabs>
          <w:tab w:val="left" w:pos="0"/>
        </w:tabs>
        <w:spacing w:before="6" w:line="260" w:lineRule="exact"/>
        <w:rPr>
          <w:rFonts w:asciiTheme="minorHAnsi" w:hAnsiTheme="minorHAnsi"/>
          <w:sz w:val="22"/>
          <w:szCs w:val="22"/>
        </w:rPr>
      </w:pPr>
    </w:p>
    <w:p w:rsidR="00DF08EA" w:rsidRDefault="00F43EF1" w:rsidP="00FD7376">
      <w:pPr>
        <w:tabs>
          <w:tab w:val="left" w:pos="0"/>
        </w:tabs>
        <w:spacing w:before="6" w:line="260" w:lineRule="exact"/>
        <w:rPr>
          <w:rFonts w:asciiTheme="minorHAnsi" w:hAnsiTheme="minorHAnsi"/>
          <w:sz w:val="22"/>
          <w:szCs w:val="22"/>
        </w:rPr>
      </w:pPr>
      <w:r w:rsidRPr="00F43EF1">
        <w:rPr>
          <w:rFonts w:asciiTheme="minorHAnsi" w:hAnsiTheme="minorHAnsi"/>
          <w:noProof/>
          <w:sz w:val="22"/>
          <w:szCs w:val="22"/>
          <w:lang w:bidi="ta-IN"/>
        </w:rPr>
        <w:lastRenderedPageBreak/>
        <w:drawing>
          <wp:anchor distT="0" distB="0" distL="114300" distR="114300" simplePos="0" relativeHeight="251855872" behindDoc="0" locked="0" layoutInCell="1" allowOverlap="1" wp14:anchorId="0142F369" wp14:editId="0080B5F3">
            <wp:simplePos x="0" y="0"/>
            <wp:positionH relativeFrom="column">
              <wp:posOffset>0</wp:posOffset>
            </wp:positionH>
            <wp:positionV relativeFrom="paragraph">
              <wp:posOffset>243205</wp:posOffset>
            </wp:positionV>
            <wp:extent cx="6858000" cy="2213610"/>
            <wp:effectExtent l="0" t="0" r="0" b="0"/>
            <wp:wrapTopAndBottom/>
            <wp:docPr id="1" name="Picture 1" descr="C:\Users\lakshmi\Downloads\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kshmi\Downloads\T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213610"/>
                    </a:xfrm>
                    <a:prstGeom prst="rect">
                      <a:avLst/>
                    </a:prstGeom>
                    <a:noFill/>
                    <a:ln>
                      <a:noFill/>
                    </a:ln>
                  </pic:spPr>
                </pic:pic>
              </a:graphicData>
            </a:graphic>
          </wp:anchor>
        </w:drawing>
      </w:r>
    </w:p>
    <w:p w:rsidR="00DB2432" w:rsidRDefault="00DB2432" w:rsidP="00FD7376">
      <w:pPr>
        <w:tabs>
          <w:tab w:val="left" w:pos="0"/>
        </w:tabs>
        <w:spacing w:before="6" w:line="260" w:lineRule="exact"/>
        <w:rPr>
          <w:rFonts w:asciiTheme="minorHAnsi" w:hAnsiTheme="minorHAnsi"/>
          <w:sz w:val="22"/>
          <w:szCs w:val="22"/>
        </w:rPr>
      </w:pPr>
    </w:p>
    <w:p w:rsidR="00DB2432" w:rsidRPr="00FD7376" w:rsidRDefault="00DB2432" w:rsidP="00FD7376">
      <w:pPr>
        <w:tabs>
          <w:tab w:val="left" w:pos="0"/>
        </w:tabs>
        <w:spacing w:before="6" w:line="260" w:lineRule="exact"/>
        <w:rPr>
          <w:rFonts w:asciiTheme="minorHAnsi" w:hAnsiTheme="minorHAnsi"/>
          <w:sz w:val="22"/>
          <w:szCs w:val="22"/>
        </w:rPr>
      </w:pPr>
    </w:p>
    <w:sectPr w:rsidR="00DB2432" w:rsidRPr="00FD7376" w:rsidSect="00874F7A">
      <w:headerReference w:type="default" r:id="rId29"/>
      <w:footerReference w:type="default" r:id="rId30"/>
      <w:pgSz w:w="12240" w:h="15840"/>
      <w:pgMar w:top="720" w:right="720" w:bottom="720" w:left="720" w:header="576" w:footer="50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3AC" w:rsidRDefault="006A33AC">
      <w:r>
        <w:separator/>
      </w:r>
    </w:p>
  </w:endnote>
  <w:endnote w:type="continuationSeparator" w:id="0">
    <w:p w:rsidR="006A33AC" w:rsidRDefault="006A3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915" w:rsidRDefault="009D0915">
    <w:pPr>
      <w:spacing w:line="200" w:lineRule="exact"/>
    </w:pPr>
    <w:r>
      <w:t>Logiware</w:t>
    </w:r>
    <w:r>
      <w:tab/>
    </w:r>
    <w:r>
      <w:tab/>
    </w:r>
    <w:r>
      <w:tab/>
    </w:r>
    <w:r>
      <w:tab/>
    </w:r>
    <w:r>
      <w:tab/>
      <w:t>Confidential and Proprietary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3AC" w:rsidRDefault="006A33AC">
      <w:r>
        <w:separator/>
      </w:r>
    </w:p>
  </w:footnote>
  <w:footnote w:type="continuationSeparator" w:id="0">
    <w:p w:rsidR="006A33AC" w:rsidRDefault="006A33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915" w:rsidRDefault="006A33AC">
    <w:pPr>
      <w:spacing w:line="200" w:lineRule="exact"/>
    </w:pPr>
    <w:r>
      <w:pict>
        <v:shapetype id="_x0000_t202" coordsize="21600,21600" o:spt="202" path="m,l,21600r21600,l21600,xe">
          <v:stroke joinstyle="miter"/>
          <v:path gradientshapeok="t" o:connecttype="rect"/>
        </v:shapetype>
        <v:shape id="_x0000_s2079" type="#_x0000_t202" style="position:absolute;margin-left:315pt;margin-top:21.75pt;width:281.2pt;height:15.75pt;z-index:-251658240;mso-position-horizontal-relative:page;mso-position-vertical-relative:page" filled="f" stroked="f">
          <v:textbox style="mso-next-textbox:#_x0000_s2079" inset="0,0,0,0">
            <w:txbxContent>
              <w:p w:rsidR="009D0915" w:rsidRDefault="009D0915" w:rsidP="00720F08">
                <w:pPr>
                  <w:jc w:val="right"/>
                  <w:rPr>
                    <w:rFonts w:ascii="Calibri" w:eastAsia="Calibri" w:hAnsi="Calibri" w:cs="Calibri"/>
                    <w:sz w:val="22"/>
                    <w:szCs w:val="22"/>
                  </w:rPr>
                </w:pPr>
                <w:r>
                  <w:rPr>
                    <w:rFonts w:ascii="Calibri" w:eastAsia="Calibri" w:hAnsi="Calibri" w:cs="Calibri"/>
                    <w:b/>
                    <w:position w:val="1"/>
                    <w:sz w:val="22"/>
                    <w:szCs w:val="22"/>
                  </w:rPr>
                  <w:t>LOG</w:t>
                </w:r>
                <w:r>
                  <w:rPr>
                    <w:rFonts w:ascii="Calibri" w:eastAsia="Calibri" w:hAnsi="Calibri" w:cs="Calibri"/>
                    <w:b/>
                    <w:spacing w:val="1"/>
                    <w:position w:val="1"/>
                    <w:sz w:val="22"/>
                    <w:szCs w:val="22"/>
                  </w:rPr>
                  <w:t>I</w:t>
                </w:r>
                <w:r>
                  <w:rPr>
                    <w:rFonts w:ascii="Calibri" w:eastAsia="Calibri" w:hAnsi="Calibri" w:cs="Calibri"/>
                    <w:b/>
                    <w:spacing w:val="-3"/>
                    <w:position w:val="1"/>
                    <w:sz w:val="22"/>
                    <w:szCs w:val="22"/>
                  </w:rPr>
                  <w:t>W</w:t>
                </w:r>
                <w:r>
                  <w:rPr>
                    <w:rFonts w:ascii="Calibri" w:eastAsia="Calibri" w:hAnsi="Calibri" w:cs="Calibri"/>
                    <w:b/>
                    <w:position w:val="1"/>
                    <w:sz w:val="22"/>
                    <w:szCs w:val="22"/>
                  </w:rPr>
                  <w:t>A</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USER</w:t>
                </w:r>
                <w:r>
                  <w:rPr>
                    <w:rFonts w:ascii="Calibri" w:eastAsia="Calibri" w:hAnsi="Calibri" w:cs="Calibri"/>
                    <w:b/>
                    <w:spacing w:val="-1"/>
                    <w:position w:val="1"/>
                    <w:sz w:val="22"/>
                    <w:szCs w:val="22"/>
                  </w:rPr>
                  <w:t xml:space="preserve"> </w:t>
                </w:r>
                <w:r>
                  <w:rPr>
                    <w:rFonts w:ascii="Calibri" w:eastAsia="Calibri" w:hAnsi="Calibri" w:cs="Calibri"/>
                    <w:b/>
                    <w:spacing w:val="-3"/>
                    <w:position w:val="1"/>
                    <w:sz w:val="22"/>
                    <w:szCs w:val="22"/>
                  </w:rPr>
                  <w:t>M</w:t>
                </w:r>
                <w:r>
                  <w:rPr>
                    <w:rFonts w:ascii="Calibri" w:eastAsia="Calibri" w:hAnsi="Calibri" w:cs="Calibri"/>
                    <w:b/>
                    <w:spacing w:val="-2"/>
                    <w:position w:val="1"/>
                    <w:sz w:val="22"/>
                    <w:szCs w:val="22"/>
                  </w:rPr>
                  <w:t>A</w:t>
                </w:r>
                <w:r>
                  <w:rPr>
                    <w:rFonts w:ascii="Calibri" w:eastAsia="Calibri" w:hAnsi="Calibri" w:cs="Calibri"/>
                    <w:b/>
                    <w:spacing w:val="1"/>
                    <w:position w:val="1"/>
                    <w:sz w:val="22"/>
                    <w:szCs w:val="22"/>
                  </w:rPr>
                  <w:t>N</w:t>
                </w:r>
                <w:r>
                  <w:rPr>
                    <w:rFonts w:ascii="Calibri" w:eastAsia="Calibri" w:hAnsi="Calibri" w:cs="Calibri"/>
                    <w:b/>
                    <w:position w:val="1"/>
                    <w:sz w:val="22"/>
                    <w:szCs w:val="22"/>
                  </w:rPr>
                  <w:t>UAL</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FOR</w:t>
                </w:r>
                <w:r>
                  <w:rPr>
                    <w:rFonts w:ascii="Calibri" w:eastAsia="Calibri" w:hAnsi="Calibri" w:cs="Calibri"/>
                    <w:b/>
                    <w:spacing w:val="-2"/>
                    <w:position w:val="1"/>
                    <w:sz w:val="22"/>
                    <w:szCs w:val="22"/>
                  </w:rPr>
                  <w:t xml:space="preserve"> </w:t>
                </w:r>
                <w:r w:rsidR="00DF08EA">
                  <w:rPr>
                    <w:rFonts w:ascii="Calibri" w:eastAsia="Calibri" w:hAnsi="Calibri" w:cs="Calibri"/>
                    <w:b/>
                    <w:spacing w:val="-2"/>
                    <w:position w:val="1"/>
                    <w:sz w:val="22"/>
                    <w:szCs w:val="22"/>
                  </w:rPr>
                  <w:t>VGM S</w:t>
                </w:r>
                <w:r w:rsidR="003E34A9">
                  <w:rPr>
                    <w:rFonts w:ascii="Calibri" w:eastAsia="Calibri" w:hAnsi="Calibri" w:cs="Calibri"/>
                    <w:b/>
                    <w:spacing w:val="-2"/>
                    <w:position w:val="1"/>
                    <w:sz w:val="22"/>
                    <w:szCs w:val="22"/>
                  </w:rPr>
                  <w:t xml:space="preserve">UBMISSION </w:t>
                </w:r>
              </w:p>
            </w:txbxContent>
          </v:textbox>
          <w10:wrap anchorx="page" anchory="page"/>
        </v:shape>
      </w:pict>
    </w:r>
    <w:r w:rsidR="00874F7A">
      <w:rPr>
        <w:noProof/>
        <w:lang w:bidi="ta-IN"/>
      </w:rPr>
      <w:drawing>
        <wp:anchor distT="0" distB="0" distL="114300" distR="114300" simplePos="0" relativeHeight="251657216" behindDoc="0" locked="0" layoutInCell="1" allowOverlap="1" wp14:anchorId="2305974C" wp14:editId="2889F8D5">
          <wp:simplePos x="0" y="0"/>
          <wp:positionH relativeFrom="column">
            <wp:posOffset>-324485</wp:posOffset>
          </wp:positionH>
          <wp:positionV relativeFrom="paragraph">
            <wp:posOffset>-365760</wp:posOffset>
          </wp:positionV>
          <wp:extent cx="1276986" cy="638494"/>
          <wp:effectExtent l="0" t="0" r="0" b="9525"/>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ir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76986" cy="63849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2BDB"/>
    <w:multiLevelType w:val="hybridMultilevel"/>
    <w:tmpl w:val="7C14A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67D33"/>
    <w:multiLevelType w:val="hybridMultilevel"/>
    <w:tmpl w:val="A8A07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D728B"/>
    <w:multiLevelType w:val="hybridMultilevel"/>
    <w:tmpl w:val="051C6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E49EB"/>
    <w:multiLevelType w:val="hybridMultilevel"/>
    <w:tmpl w:val="DC121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56BD3"/>
    <w:multiLevelType w:val="hybridMultilevel"/>
    <w:tmpl w:val="2AFA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F1CD0"/>
    <w:multiLevelType w:val="hybridMultilevel"/>
    <w:tmpl w:val="2B585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FC7A34"/>
    <w:multiLevelType w:val="hybridMultilevel"/>
    <w:tmpl w:val="5068F5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2229AD"/>
    <w:multiLevelType w:val="hybridMultilevel"/>
    <w:tmpl w:val="12E4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3363F"/>
    <w:multiLevelType w:val="hybridMultilevel"/>
    <w:tmpl w:val="867EF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A465F"/>
    <w:multiLevelType w:val="hybridMultilevel"/>
    <w:tmpl w:val="CB868D5A"/>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0" w15:restartNumberingAfterBreak="0">
    <w:nsid w:val="24162823"/>
    <w:multiLevelType w:val="hybridMultilevel"/>
    <w:tmpl w:val="1EDE7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AA3C67"/>
    <w:multiLevelType w:val="hybridMultilevel"/>
    <w:tmpl w:val="ECCE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232A2"/>
    <w:multiLevelType w:val="hybridMultilevel"/>
    <w:tmpl w:val="ABBA8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22B42"/>
    <w:multiLevelType w:val="hybridMultilevel"/>
    <w:tmpl w:val="90C4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B14258"/>
    <w:multiLevelType w:val="hybridMultilevel"/>
    <w:tmpl w:val="B2340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A8619F"/>
    <w:multiLevelType w:val="multilevel"/>
    <w:tmpl w:val="95C055D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6" w15:restartNumberingAfterBreak="0">
    <w:nsid w:val="37242CA5"/>
    <w:multiLevelType w:val="hybridMultilevel"/>
    <w:tmpl w:val="F8A6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11B91"/>
    <w:multiLevelType w:val="hybridMultilevel"/>
    <w:tmpl w:val="801AE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6064CF"/>
    <w:multiLevelType w:val="hybridMultilevel"/>
    <w:tmpl w:val="5CF81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E94DE0"/>
    <w:multiLevelType w:val="hybridMultilevel"/>
    <w:tmpl w:val="95883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84803"/>
    <w:multiLevelType w:val="hybridMultilevel"/>
    <w:tmpl w:val="BE5EC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03C4F"/>
    <w:multiLevelType w:val="hybridMultilevel"/>
    <w:tmpl w:val="A70A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05177"/>
    <w:multiLevelType w:val="hybridMultilevel"/>
    <w:tmpl w:val="9A6223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827476"/>
    <w:multiLevelType w:val="hybridMultilevel"/>
    <w:tmpl w:val="064E5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F342E"/>
    <w:multiLevelType w:val="hybridMultilevel"/>
    <w:tmpl w:val="11C866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7B218C1"/>
    <w:multiLevelType w:val="hybridMultilevel"/>
    <w:tmpl w:val="8E74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591D98"/>
    <w:multiLevelType w:val="hybridMultilevel"/>
    <w:tmpl w:val="0060A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5FA"/>
    <w:multiLevelType w:val="hybridMultilevel"/>
    <w:tmpl w:val="F7B69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727379"/>
    <w:multiLevelType w:val="hybridMultilevel"/>
    <w:tmpl w:val="9AECE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8D1CBA"/>
    <w:multiLevelType w:val="hybridMultilevel"/>
    <w:tmpl w:val="946A3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411376"/>
    <w:multiLevelType w:val="hybridMultilevel"/>
    <w:tmpl w:val="8C620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FA3BE9"/>
    <w:multiLevelType w:val="hybridMultilevel"/>
    <w:tmpl w:val="3E1A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653DAE"/>
    <w:multiLevelType w:val="hybridMultilevel"/>
    <w:tmpl w:val="F7284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170DB1"/>
    <w:multiLevelType w:val="hybridMultilevel"/>
    <w:tmpl w:val="C2EED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BD60EF"/>
    <w:multiLevelType w:val="hybridMultilevel"/>
    <w:tmpl w:val="0F56B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191E03"/>
    <w:multiLevelType w:val="hybridMultilevel"/>
    <w:tmpl w:val="4552E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C92F5D"/>
    <w:multiLevelType w:val="hybridMultilevel"/>
    <w:tmpl w:val="5E569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F0597C"/>
    <w:multiLevelType w:val="hybridMultilevel"/>
    <w:tmpl w:val="6DDE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246B2B"/>
    <w:multiLevelType w:val="hybridMultilevel"/>
    <w:tmpl w:val="5F20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C37F31"/>
    <w:multiLevelType w:val="hybridMultilevel"/>
    <w:tmpl w:val="F73A2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661B7"/>
    <w:multiLevelType w:val="hybridMultilevel"/>
    <w:tmpl w:val="359622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E624A1"/>
    <w:multiLevelType w:val="hybridMultilevel"/>
    <w:tmpl w:val="57BAE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6"/>
  </w:num>
  <w:num w:numId="3">
    <w:abstractNumId w:val="1"/>
  </w:num>
  <w:num w:numId="4">
    <w:abstractNumId w:val="11"/>
  </w:num>
  <w:num w:numId="5">
    <w:abstractNumId w:val="3"/>
  </w:num>
  <w:num w:numId="6">
    <w:abstractNumId w:val="18"/>
  </w:num>
  <w:num w:numId="7">
    <w:abstractNumId w:val="2"/>
  </w:num>
  <w:num w:numId="8">
    <w:abstractNumId w:val="4"/>
  </w:num>
  <w:num w:numId="9">
    <w:abstractNumId w:val="34"/>
  </w:num>
  <w:num w:numId="10">
    <w:abstractNumId w:val="24"/>
  </w:num>
  <w:num w:numId="11">
    <w:abstractNumId w:val="14"/>
  </w:num>
  <w:num w:numId="12">
    <w:abstractNumId w:val="30"/>
  </w:num>
  <w:num w:numId="13">
    <w:abstractNumId w:val="35"/>
  </w:num>
  <w:num w:numId="14">
    <w:abstractNumId w:val="17"/>
  </w:num>
  <w:num w:numId="15">
    <w:abstractNumId w:val="0"/>
  </w:num>
  <w:num w:numId="16">
    <w:abstractNumId w:val="32"/>
  </w:num>
  <w:num w:numId="17">
    <w:abstractNumId w:val="10"/>
  </w:num>
  <w:num w:numId="18">
    <w:abstractNumId w:val="29"/>
  </w:num>
  <w:num w:numId="19">
    <w:abstractNumId w:val="31"/>
  </w:num>
  <w:num w:numId="20">
    <w:abstractNumId w:val="20"/>
  </w:num>
  <w:num w:numId="21">
    <w:abstractNumId w:val="38"/>
  </w:num>
  <w:num w:numId="22">
    <w:abstractNumId w:val="9"/>
  </w:num>
  <w:num w:numId="23">
    <w:abstractNumId w:val="33"/>
  </w:num>
  <w:num w:numId="24">
    <w:abstractNumId w:val="27"/>
  </w:num>
  <w:num w:numId="25">
    <w:abstractNumId w:val="41"/>
  </w:num>
  <w:num w:numId="26">
    <w:abstractNumId w:val="37"/>
  </w:num>
  <w:num w:numId="27">
    <w:abstractNumId w:val="39"/>
  </w:num>
  <w:num w:numId="28">
    <w:abstractNumId w:val="22"/>
  </w:num>
  <w:num w:numId="29">
    <w:abstractNumId w:val="19"/>
  </w:num>
  <w:num w:numId="30">
    <w:abstractNumId w:val="21"/>
  </w:num>
  <w:num w:numId="31">
    <w:abstractNumId w:val="28"/>
  </w:num>
  <w:num w:numId="32">
    <w:abstractNumId w:val="25"/>
  </w:num>
  <w:num w:numId="33">
    <w:abstractNumId w:val="8"/>
  </w:num>
  <w:num w:numId="34">
    <w:abstractNumId w:val="7"/>
  </w:num>
  <w:num w:numId="35">
    <w:abstractNumId w:val="5"/>
  </w:num>
  <w:num w:numId="36">
    <w:abstractNumId w:val="12"/>
  </w:num>
  <w:num w:numId="37">
    <w:abstractNumId w:val="6"/>
  </w:num>
  <w:num w:numId="38">
    <w:abstractNumId w:val="40"/>
  </w:num>
  <w:num w:numId="39">
    <w:abstractNumId w:val="16"/>
  </w:num>
  <w:num w:numId="40">
    <w:abstractNumId w:val="23"/>
  </w:num>
  <w:num w:numId="41">
    <w:abstractNumId w:val="26"/>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E64"/>
    <w:rsid w:val="00042479"/>
    <w:rsid w:val="00060B85"/>
    <w:rsid w:val="00067D81"/>
    <w:rsid w:val="0009138E"/>
    <w:rsid w:val="00096E25"/>
    <w:rsid w:val="000A7B4F"/>
    <w:rsid w:val="000B2F24"/>
    <w:rsid w:val="000B741D"/>
    <w:rsid w:val="000C72AE"/>
    <w:rsid w:val="000D21EF"/>
    <w:rsid w:val="000E7F0E"/>
    <w:rsid w:val="001002A7"/>
    <w:rsid w:val="00111C0F"/>
    <w:rsid w:val="00125F8F"/>
    <w:rsid w:val="0013439F"/>
    <w:rsid w:val="00152F3A"/>
    <w:rsid w:val="00157907"/>
    <w:rsid w:val="00163673"/>
    <w:rsid w:val="00164032"/>
    <w:rsid w:val="001771D6"/>
    <w:rsid w:val="001C3645"/>
    <w:rsid w:val="001F3458"/>
    <w:rsid w:val="001F5803"/>
    <w:rsid w:val="002108B1"/>
    <w:rsid w:val="002223A8"/>
    <w:rsid w:val="00227010"/>
    <w:rsid w:val="00260B1E"/>
    <w:rsid w:val="00267B05"/>
    <w:rsid w:val="00272496"/>
    <w:rsid w:val="0029024E"/>
    <w:rsid w:val="002A6976"/>
    <w:rsid w:val="002A727A"/>
    <w:rsid w:val="002C1F17"/>
    <w:rsid w:val="002D49E1"/>
    <w:rsid w:val="002D5D49"/>
    <w:rsid w:val="002E6E64"/>
    <w:rsid w:val="002F5631"/>
    <w:rsid w:val="003179DF"/>
    <w:rsid w:val="00342FB5"/>
    <w:rsid w:val="003556A8"/>
    <w:rsid w:val="0037197F"/>
    <w:rsid w:val="00375273"/>
    <w:rsid w:val="0038658A"/>
    <w:rsid w:val="003A6278"/>
    <w:rsid w:val="003A7AB6"/>
    <w:rsid w:val="003B06C5"/>
    <w:rsid w:val="003C7526"/>
    <w:rsid w:val="003C7931"/>
    <w:rsid w:val="003E34A9"/>
    <w:rsid w:val="003F0BEF"/>
    <w:rsid w:val="003F426E"/>
    <w:rsid w:val="004166DB"/>
    <w:rsid w:val="004177D9"/>
    <w:rsid w:val="00473095"/>
    <w:rsid w:val="0047476B"/>
    <w:rsid w:val="00480479"/>
    <w:rsid w:val="004A0BBA"/>
    <w:rsid w:val="004A6999"/>
    <w:rsid w:val="004C3295"/>
    <w:rsid w:val="004D673E"/>
    <w:rsid w:val="004D7764"/>
    <w:rsid w:val="004E7D39"/>
    <w:rsid w:val="004F06B8"/>
    <w:rsid w:val="004F6D57"/>
    <w:rsid w:val="0052614F"/>
    <w:rsid w:val="00556409"/>
    <w:rsid w:val="00557D4C"/>
    <w:rsid w:val="005625A7"/>
    <w:rsid w:val="00562A23"/>
    <w:rsid w:val="00566526"/>
    <w:rsid w:val="00567A63"/>
    <w:rsid w:val="00575436"/>
    <w:rsid w:val="00587D53"/>
    <w:rsid w:val="005B41FA"/>
    <w:rsid w:val="005C0002"/>
    <w:rsid w:val="005E2C79"/>
    <w:rsid w:val="00601D57"/>
    <w:rsid w:val="0061330D"/>
    <w:rsid w:val="00620D8F"/>
    <w:rsid w:val="006239F4"/>
    <w:rsid w:val="00657AF6"/>
    <w:rsid w:val="00661020"/>
    <w:rsid w:val="00670341"/>
    <w:rsid w:val="00673165"/>
    <w:rsid w:val="00682E93"/>
    <w:rsid w:val="00691D7D"/>
    <w:rsid w:val="006A33AC"/>
    <w:rsid w:val="006F05D8"/>
    <w:rsid w:val="0071199E"/>
    <w:rsid w:val="00714926"/>
    <w:rsid w:val="00720F08"/>
    <w:rsid w:val="0072758D"/>
    <w:rsid w:val="0074547E"/>
    <w:rsid w:val="007519B9"/>
    <w:rsid w:val="00754D7D"/>
    <w:rsid w:val="00764462"/>
    <w:rsid w:val="00766422"/>
    <w:rsid w:val="00767DE4"/>
    <w:rsid w:val="00797B99"/>
    <w:rsid w:val="007B5FDD"/>
    <w:rsid w:val="007D1873"/>
    <w:rsid w:val="007E1A44"/>
    <w:rsid w:val="007E29C6"/>
    <w:rsid w:val="007E3A9B"/>
    <w:rsid w:val="007E7BDD"/>
    <w:rsid w:val="007F2457"/>
    <w:rsid w:val="00805B88"/>
    <w:rsid w:val="0081037E"/>
    <w:rsid w:val="00823DD5"/>
    <w:rsid w:val="0084383A"/>
    <w:rsid w:val="0086509C"/>
    <w:rsid w:val="00874F7A"/>
    <w:rsid w:val="00877092"/>
    <w:rsid w:val="008B2EC6"/>
    <w:rsid w:val="008C13D3"/>
    <w:rsid w:val="008C5C5F"/>
    <w:rsid w:val="008C68D7"/>
    <w:rsid w:val="008D5980"/>
    <w:rsid w:val="008D6F35"/>
    <w:rsid w:val="008F4A4F"/>
    <w:rsid w:val="00915300"/>
    <w:rsid w:val="0092475B"/>
    <w:rsid w:val="009336C2"/>
    <w:rsid w:val="00936711"/>
    <w:rsid w:val="009549D5"/>
    <w:rsid w:val="00960AD8"/>
    <w:rsid w:val="00981541"/>
    <w:rsid w:val="00994248"/>
    <w:rsid w:val="009A299E"/>
    <w:rsid w:val="009A6011"/>
    <w:rsid w:val="009D0915"/>
    <w:rsid w:val="00A20AB3"/>
    <w:rsid w:val="00A313B1"/>
    <w:rsid w:val="00A3584D"/>
    <w:rsid w:val="00A36A0F"/>
    <w:rsid w:val="00A70403"/>
    <w:rsid w:val="00A77AF9"/>
    <w:rsid w:val="00A8261B"/>
    <w:rsid w:val="00A9294A"/>
    <w:rsid w:val="00A92BA7"/>
    <w:rsid w:val="00A9418E"/>
    <w:rsid w:val="00AA1B6E"/>
    <w:rsid w:val="00AB6578"/>
    <w:rsid w:val="00AC610D"/>
    <w:rsid w:val="00AE3883"/>
    <w:rsid w:val="00AF2DD6"/>
    <w:rsid w:val="00AF614A"/>
    <w:rsid w:val="00B130C5"/>
    <w:rsid w:val="00B15229"/>
    <w:rsid w:val="00B31EED"/>
    <w:rsid w:val="00B376A0"/>
    <w:rsid w:val="00B570F4"/>
    <w:rsid w:val="00B57100"/>
    <w:rsid w:val="00B71D2E"/>
    <w:rsid w:val="00B84A34"/>
    <w:rsid w:val="00B90FDA"/>
    <w:rsid w:val="00BA086B"/>
    <w:rsid w:val="00BA5E53"/>
    <w:rsid w:val="00BC6E19"/>
    <w:rsid w:val="00BF7586"/>
    <w:rsid w:val="00C34631"/>
    <w:rsid w:val="00C34BBD"/>
    <w:rsid w:val="00C3602F"/>
    <w:rsid w:val="00C62DE9"/>
    <w:rsid w:val="00CA3E7E"/>
    <w:rsid w:val="00CC5815"/>
    <w:rsid w:val="00D0084D"/>
    <w:rsid w:val="00D01B49"/>
    <w:rsid w:val="00D045EB"/>
    <w:rsid w:val="00D15BF9"/>
    <w:rsid w:val="00D205A3"/>
    <w:rsid w:val="00D21F49"/>
    <w:rsid w:val="00D37404"/>
    <w:rsid w:val="00D403E5"/>
    <w:rsid w:val="00D46EF1"/>
    <w:rsid w:val="00D631BC"/>
    <w:rsid w:val="00D746C8"/>
    <w:rsid w:val="00D80BA3"/>
    <w:rsid w:val="00D84DEE"/>
    <w:rsid w:val="00D92B49"/>
    <w:rsid w:val="00DA3CB4"/>
    <w:rsid w:val="00DB2432"/>
    <w:rsid w:val="00DD38F2"/>
    <w:rsid w:val="00DE3589"/>
    <w:rsid w:val="00DF08EA"/>
    <w:rsid w:val="00E03C86"/>
    <w:rsid w:val="00E27227"/>
    <w:rsid w:val="00E32EB0"/>
    <w:rsid w:val="00E52253"/>
    <w:rsid w:val="00E608E4"/>
    <w:rsid w:val="00E62655"/>
    <w:rsid w:val="00E6554E"/>
    <w:rsid w:val="00E663FA"/>
    <w:rsid w:val="00EA4B14"/>
    <w:rsid w:val="00EA7105"/>
    <w:rsid w:val="00EB0812"/>
    <w:rsid w:val="00EB47A8"/>
    <w:rsid w:val="00EC06CB"/>
    <w:rsid w:val="00EC42B1"/>
    <w:rsid w:val="00EE1386"/>
    <w:rsid w:val="00F01E45"/>
    <w:rsid w:val="00F03704"/>
    <w:rsid w:val="00F3536F"/>
    <w:rsid w:val="00F43EF1"/>
    <w:rsid w:val="00F45906"/>
    <w:rsid w:val="00F63521"/>
    <w:rsid w:val="00F66BA4"/>
    <w:rsid w:val="00F86558"/>
    <w:rsid w:val="00F90F16"/>
    <w:rsid w:val="00FD313C"/>
    <w:rsid w:val="00FD445A"/>
    <w:rsid w:val="00FD737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44745810"/>
  <w15:docId w15:val="{85441162-2671-4911-B881-D45B83083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EC06CB"/>
    <w:pPr>
      <w:keepNext/>
      <w:numPr>
        <w:numId w:val="1"/>
      </w:numPr>
      <w:spacing w:before="240" w:after="60"/>
      <w:outlineLvl w:val="0"/>
    </w:pPr>
    <w:rPr>
      <w:rFonts w:asciiTheme="minorHAnsi" w:eastAsia="Cambria" w:hAnsiTheme="minorHAnsi" w:cstheme="majorBidi"/>
      <w:b/>
      <w:bCs/>
      <w:color w:val="4F81BD" w:themeColor="accent1"/>
      <w:kern w:val="32"/>
      <w:sz w:val="32"/>
      <w:szCs w:val="32"/>
    </w:rPr>
  </w:style>
  <w:style w:type="paragraph" w:styleId="Heading2">
    <w:name w:val="heading 2"/>
    <w:basedOn w:val="Normal"/>
    <w:next w:val="Normal"/>
    <w:link w:val="Heading2Char"/>
    <w:uiPriority w:val="9"/>
    <w:unhideWhenUsed/>
    <w:qFormat/>
    <w:rsid w:val="00EC06CB"/>
    <w:pPr>
      <w:keepNext/>
      <w:spacing w:before="240" w:after="60"/>
      <w:outlineLvl w:val="1"/>
    </w:pPr>
    <w:rPr>
      <w:rFonts w:asciiTheme="minorHAnsi" w:eastAsia="Cambria" w:hAnsiTheme="minorHAnsi" w:cstheme="majorBidi"/>
      <w:b/>
      <w:bCs/>
      <w:i/>
      <w:iCs/>
      <w:color w:val="4F81BD" w:themeColor="accent1"/>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6CB"/>
    <w:rPr>
      <w:rFonts w:asciiTheme="minorHAnsi" w:eastAsia="Cambria" w:hAnsiTheme="minorHAnsi" w:cstheme="majorBidi"/>
      <w:b/>
      <w:bCs/>
      <w:color w:val="4F81BD" w:themeColor="accent1"/>
      <w:kern w:val="32"/>
      <w:sz w:val="32"/>
      <w:szCs w:val="32"/>
    </w:rPr>
  </w:style>
  <w:style w:type="character" w:customStyle="1" w:styleId="Heading2Char">
    <w:name w:val="Heading 2 Char"/>
    <w:basedOn w:val="DefaultParagraphFont"/>
    <w:link w:val="Heading2"/>
    <w:uiPriority w:val="9"/>
    <w:rsid w:val="00EC06CB"/>
    <w:rPr>
      <w:rFonts w:asciiTheme="minorHAnsi" w:eastAsia="Cambria" w:hAnsiTheme="minorHAnsi" w:cstheme="majorBidi"/>
      <w:b/>
      <w:bCs/>
      <w:i/>
      <w:iCs/>
      <w:color w:val="4F81BD" w:themeColor="accent1"/>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2F5631"/>
    <w:pPr>
      <w:tabs>
        <w:tab w:val="center" w:pos="4680"/>
        <w:tab w:val="right" w:pos="9360"/>
      </w:tabs>
    </w:pPr>
  </w:style>
  <w:style w:type="character" w:customStyle="1" w:styleId="HeaderChar">
    <w:name w:val="Header Char"/>
    <w:basedOn w:val="DefaultParagraphFont"/>
    <w:link w:val="Header"/>
    <w:uiPriority w:val="99"/>
    <w:rsid w:val="002F5631"/>
  </w:style>
  <w:style w:type="paragraph" w:styleId="Footer">
    <w:name w:val="footer"/>
    <w:basedOn w:val="Normal"/>
    <w:link w:val="FooterChar"/>
    <w:uiPriority w:val="99"/>
    <w:unhideWhenUsed/>
    <w:rsid w:val="002F5631"/>
    <w:pPr>
      <w:tabs>
        <w:tab w:val="center" w:pos="4680"/>
        <w:tab w:val="right" w:pos="9360"/>
      </w:tabs>
    </w:pPr>
  </w:style>
  <w:style w:type="character" w:customStyle="1" w:styleId="FooterChar">
    <w:name w:val="Footer Char"/>
    <w:basedOn w:val="DefaultParagraphFont"/>
    <w:link w:val="Footer"/>
    <w:uiPriority w:val="99"/>
    <w:rsid w:val="002F5631"/>
  </w:style>
  <w:style w:type="character" w:styleId="Hyperlink">
    <w:name w:val="Hyperlink"/>
    <w:basedOn w:val="DefaultParagraphFont"/>
    <w:uiPriority w:val="99"/>
    <w:unhideWhenUsed/>
    <w:rsid w:val="00D403E5"/>
    <w:rPr>
      <w:color w:val="0000FF" w:themeColor="hyperlink"/>
      <w:u w:val="single"/>
    </w:rPr>
  </w:style>
  <w:style w:type="paragraph" w:styleId="ListParagraph">
    <w:name w:val="List Paragraph"/>
    <w:basedOn w:val="Normal"/>
    <w:uiPriority w:val="34"/>
    <w:qFormat/>
    <w:rsid w:val="0092475B"/>
    <w:pPr>
      <w:ind w:left="720"/>
      <w:contextualSpacing/>
    </w:pPr>
  </w:style>
  <w:style w:type="character" w:customStyle="1" w:styleId="NormalBold">
    <w:name w:val="Normal + Bold"/>
    <w:rsid w:val="00A9418E"/>
    <w:rPr>
      <w:rFonts w:ascii="Arial" w:hAnsi="Arial"/>
      <w:b/>
      <w:bCs/>
    </w:rPr>
  </w:style>
  <w:style w:type="paragraph" w:styleId="Title">
    <w:name w:val="Title"/>
    <w:basedOn w:val="Normal"/>
    <w:link w:val="TitleChar"/>
    <w:qFormat/>
    <w:rsid w:val="00A9418E"/>
    <w:pPr>
      <w:jc w:val="center"/>
    </w:pPr>
    <w:rPr>
      <w:rFonts w:ascii="Arial" w:eastAsia="Arial Unicode MS" w:hAnsi="Arial" w:cs="Arial"/>
      <w:b/>
      <w:bCs/>
      <w:sz w:val="28"/>
    </w:rPr>
  </w:style>
  <w:style w:type="character" w:customStyle="1" w:styleId="TitleChar">
    <w:name w:val="Title Char"/>
    <w:basedOn w:val="DefaultParagraphFont"/>
    <w:link w:val="Title"/>
    <w:rsid w:val="00A9418E"/>
    <w:rPr>
      <w:rFonts w:ascii="Arial" w:eastAsia="Arial Unicode MS" w:hAnsi="Arial" w:cs="Arial"/>
      <w:b/>
      <w:bCs/>
      <w:sz w:val="28"/>
    </w:rPr>
  </w:style>
  <w:style w:type="paragraph" w:styleId="NormalWeb">
    <w:name w:val="Normal (Web)"/>
    <w:basedOn w:val="Normal"/>
    <w:uiPriority w:val="99"/>
    <w:unhideWhenUsed/>
    <w:rsid w:val="00A9418E"/>
    <w:pPr>
      <w:spacing w:before="100" w:beforeAutospacing="1" w:after="100" w:afterAutospacing="1"/>
    </w:pPr>
    <w:rPr>
      <w:sz w:val="24"/>
      <w:szCs w:val="24"/>
    </w:rPr>
  </w:style>
  <w:style w:type="character" w:customStyle="1" w:styleId="il">
    <w:name w:val="il"/>
    <w:rsid w:val="00A9418E"/>
  </w:style>
  <w:style w:type="paragraph" w:styleId="TOCHeading">
    <w:name w:val="TOC Heading"/>
    <w:basedOn w:val="Heading1"/>
    <w:next w:val="Normal"/>
    <w:uiPriority w:val="39"/>
    <w:unhideWhenUsed/>
    <w:qFormat/>
    <w:rsid w:val="00A36A0F"/>
    <w:pPr>
      <w:keepLines/>
      <w:numPr>
        <w:numId w:val="0"/>
      </w:numPr>
      <w:spacing w:after="0" w:line="259" w:lineRule="auto"/>
      <w:outlineLvl w:val="9"/>
    </w:pPr>
    <w:rPr>
      <w:b w:val="0"/>
      <w:bCs w:val="0"/>
      <w:color w:val="365F91" w:themeColor="accent1" w:themeShade="BF"/>
      <w:kern w:val="0"/>
    </w:rPr>
  </w:style>
  <w:style w:type="paragraph" w:styleId="TOC1">
    <w:name w:val="toc 1"/>
    <w:basedOn w:val="Normal"/>
    <w:next w:val="Normal"/>
    <w:autoRedefine/>
    <w:uiPriority w:val="39"/>
    <w:unhideWhenUsed/>
    <w:rsid w:val="009D0915"/>
    <w:pPr>
      <w:spacing w:after="100"/>
    </w:pPr>
  </w:style>
  <w:style w:type="paragraph" w:styleId="TOC2">
    <w:name w:val="toc 2"/>
    <w:basedOn w:val="Normal"/>
    <w:next w:val="Normal"/>
    <w:autoRedefine/>
    <w:uiPriority w:val="39"/>
    <w:unhideWhenUsed/>
    <w:rsid w:val="009D0915"/>
    <w:pPr>
      <w:spacing w:after="100"/>
      <w:ind w:left="200"/>
    </w:pPr>
  </w:style>
  <w:style w:type="paragraph" w:customStyle="1" w:styleId="Default">
    <w:name w:val="Default"/>
    <w:rsid w:val="00994248"/>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2858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63D57-29B7-495D-9F68-77673E390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8</Pages>
  <Words>1506</Words>
  <Characters>8589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Palmore</dc:creator>
  <cp:keywords/>
  <dc:description/>
  <cp:lastModifiedBy>Lakshmi Narayanan</cp:lastModifiedBy>
  <cp:revision>19</cp:revision>
  <dcterms:created xsi:type="dcterms:W3CDTF">2016-06-13T14:17:00Z</dcterms:created>
  <dcterms:modified xsi:type="dcterms:W3CDTF">2016-07-01T11:56:00Z</dcterms:modified>
</cp:coreProperties>
</file>